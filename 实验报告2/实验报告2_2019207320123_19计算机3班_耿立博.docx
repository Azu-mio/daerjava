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F8" w:rsidRDefault="00507FF8"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《</w:t>
      </w:r>
      <w:r>
        <w:rPr>
          <w:rFonts w:eastAsia="黑体" w:hint="eastAsia"/>
          <w:b/>
          <w:sz w:val="32"/>
          <w:szCs w:val="32"/>
        </w:rPr>
        <w:t>Java</w:t>
      </w:r>
      <w:r>
        <w:rPr>
          <w:rFonts w:eastAsia="黑体" w:hint="eastAsia"/>
          <w:b/>
          <w:sz w:val="32"/>
          <w:szCs w:val="32"/>
        </w:rPr>
        <w:t>程序设计》实验报告</w:t>
      </w:r>
    </w:p>
    <w:p w:rsidR="00507FF8" w:rsidRDefault="00507FF8"/>
    <w:p w:rsidR="00507FF8" w:rsidRDefault="00507FF8">
      <w:pPr>
        <w:spacing w:line="400" w:lineRule="exact"/>
        <w:rPr>
          <w:rFonts w:hAnsi="宋体"/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学生姓名：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CB165D">
        <w:rPr>
          <w:rFonts w:hint="eastAsia"/>
          <w:b/>
          <w:color w:val="000000"/>
          <w:szCs w:val="21"/>
          <w:u w:val="single"/>
        </w:rPr>
        <w:t xml:space="preserve">  </w:t>
      </w:r>
      <w:r w:rsidR="0020096C">
        <w:rPr>
          <w:rFonts w:hint="eastAsia"/>
          <w:b/>
          <w:color w:val="000000"/>
          <w:szCs w:val="21"/>
          <w:u w:val="single"/>
        </w:rPr>
        <w:t>耿</w:t>
      </w:r>
      <w:r w:rsidR="0020096C">
        <w:rPr>
          <w:b/>
          <w:color w:val="000000"/>
          <w:szCs w:val="21"/>
          <w:u w:val="single"/>
        </w:rPr>
        <w:t>立博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</w:t>
      </w:r>
      <w:r>
        <w:rPr>
          <w:rFonts w:hAnsi="宋体" w:hint="eastAsia"/>
          <w:b/>
          <w:color w:val="000000"/>
          <w:szCs w:val="21"/>
        </w:rPr>
        <w:t>班级：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20096C">
        <w:rPr>
          <w:b/>
          <w:color w:val="000000"/>
          <w:szCs w:val="21"/>
          <w:u w:val="single"/>
        </w:rPr>
        <w:t>19</w:t>
      </w:r>
      <w:r w:rsidR="0020096C">
        <w:rPr>
          <w:rFonts w:hint="eastAsia"/>
          <w:b/>
          <w:color w:val="000000"/>
          <w:szCs w:val="21"/>
          <w:u w:val="single"/>
        </w:rPr>
        <w:t>计算</w:t>
      </w:r>
      <w:r w:rsidR="0020096C">
        <w:rPr>
          <w:b/>
          <w:color w:val="000000"/>
          <w:szCs w:val="21"/>
          <w:u w:val="single"/>
        </w:rPr>
        <w:t>机</w:t>
      </w:r>
      <w:r w:rsidR="0020096C">
        <w:rPr>
          <w:rFonts w:hint="eastAsia"/>
          <w:b/>
          <w:color w:val="000000"/>
          <w:szCs w:val="21"/>
          <w:u w:val="single"/>
        </w:rPr>
        <w:t>3</w:t>
      </w:r>
      <w:r w:rsidR="0020096C">
        <w:rPr>
          <w:rFonts w:hint="eastAsia"/>
          <w:b/>
          <w:color w:val="000000"/>
          <w:szCs w:val="21"/>
          <w:u w:val="single"/>
        </w:rPr>
        <w:t>班</w:t>
      </w:r>
      <w:r w:rsidR="00FC37A2">
        <w:rPr>
          <w:rFonts w:hint="eastAsia"/>
          <w:b/>
          <w:color w:val="000000"/>
          <w:szCs w:val="21"/>
          <w:u w:val="single"/>
        </w:rPr>
        <w:t xml:space="preserve">  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CB165D">
        <w:rPr>
          <w:rFonts w:hint="eastAsia"/>
          <w:b/>
          <w:color w:val="000000"/>
          <w:szCs w:val="21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 </w:t>
      </w:r>
      <w:r>
        <w:rPr>
          <w:rFonts w:hAnsi="宋体" w:hint="eastAsia"/>
          <w:b/>
          <w:color w:val="000000"/>
          <w:szCs w:val="21"/>
        </w:rPr>
        <w:t>学号：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20096C">
        <w:rPr>
          <w:b/>
          <w:color w:val="000000"/>
          <w:szCs w:val="21"/>
          <w:u w:val="single"/>
        </w:rPr>
        <w:t>2019207320123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</w:t>
      </w:r>
      <w:r w:rsidR="00CB165D">
        <w:rPr>
          <w:rFonts w:hint="eastAsia"/>
          <w:b/>
          <w:color w:val="000000"/>
          <w:szCs w:val="21"/>
        </w:rPr>
        <w:t xml:space="preserve"> </w:t>
      </w:r>
    </w:p>
    <w:p w:rsidR="00507FF8" w:rsidRDefault="00CB165D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实验日期：</w:t>
      </w:r>
      <w:r w:rsidR="008108D2">
        <w:rPr>
          <w:rFonts w:hint="eastAsia"/>
          <w:b/>
          <w:color w:val="000000"/>
          <w:szCs w:val="21"/>
          <w:u w:val="single"/>
        </w:rPr>
        <w:t xml:space="preserve">  </w:t>
      </w:r>
      <w:r w:rsidR="0020096C">
        <w:rPr>
          <w:b/>
          <w:color w:val="000000"/>
          <w:szCs w:val="21"/>
          <w:u w:val="single"/>
        </w:rPr>
        <w:t>2021.5.11</w:t>
      </w:r>
      <w:r w:rsidR="008108D2">
        <w:rPr>
          <w:rFonts w:hint="eastAsia"/>
          <w:b/>
          <w:color w:val="000000"/>
          <w:szCs w:val="21"/>
          <w:u w:val="single"/>
        </w:rPr>
        <w:t xml:space="preserve">   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  <w:u w:val="single"/>
        </w:rPr>
        <w:t xml:space="preserve">     </w:t>
      </w:r>
      <w:r>
        <w:rPr>
          <w:rFonts w:hint="eastAsia"/>
          <w:b/>
          <w:color w:val="000000"/>
          <w:szCs w:val="21"/>
        </w:rPr>
        <w:t xml:space="preserve"> </w:t>
      </w:r>
      <w:r>
        <w:rPr>
          <w:rFonts w:hAnsi="宋体" w:hint="eastAsia"/>
          <w:b/>
          <w:color w:val="000000"/>
          <w:szCs w:val="21"/>
        </w:rPr>
        <w:t xml:space="preserve">  </w:t>
      </w:r>
      <w:r w:rsidR="00507FF8">
        <w:rPr>
          <w:rFonts w:hAnsi="宋体" w:hint="eastAsia"/>
          <w:b/>
          <w:color w:val="000000"/>
          <w:szCs w:val="21"/>
        </w:rPr>
        <w:t>指导教师：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 w:rsidR="008108D2">
        <w:rPr>
          <w:rFonts w:hint="eastAsia"/>
          <w:b/>
          <w:color w:val="000000"/>
          <w:szCs w:val="21"/>
          <w:u w:val="single"/>
        </w:rPr>
        <w:t>胡继礼</w:t>
      </w:r>
      <w:r w:rsidR="00100DBD">
        <w:rPr>
          <w:rFonts w:hint="eastAsia"/>
          <w:b/>
          <w:color w:val="000000"/>
          <w:szCs w:val="21"/>
          <w:u w:val="single"/>
        </w:rPr>
        <w:t>、谷宗运、李芳芳</w:t>
      </w:r>
      <w:r w:rsidR="008108D2">
        <w:rPr>
          <w:rFonts w:hint="eastAsia"/>
          <w:b/>
          <w:color w:val="000000"/>
          <w:szCs w:val="21"/>
          <w:u w:val="single"/>
        </w:rPr>
        <w:t xml:space="preserve">  </w:t>
      </w:r>
    </w:p>
    <w:p w:rsidR="00507FF8" w:rsidRDefault="00507FF8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实验环境：</w:t>
      </w:r>
      <w:r w:rsidR="00CB165D">
        <w:rPr>
          <w:rFonts w:hint="eastAsia"/>
          <w:b/>
          <w:color w:val="000000"/>
          <w:szCs w:val="21"/>
          <w:u w:val="single"/>
        </w:rPr>
        <w:t>win7+</w:t>
      </w:r>
      <w:r w:rsidR="007B11D7">
        <w:rPr>
          <w:rFonts w:hint="eastAsia"/>
          <w:b/>
          <w:color w:val="000000"/>
          <w:szCs w:val="21"/>
          <w:u w:val="single"/>
        </w:rPr>
        <w:t>J</w:t>
      </w:r>
      <w:r w:rsidR="00CB165D">
        <w:rPr>
          <w:rFonts w:hint="eastAsia"/>
          <w:b/>
          <w:color w:val="000000"/>
          <w:szCs w:val="21"/>
          <w:u w:val="single"/>
        </w:rPr>
        <w:t>dk1.8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</w:p>
    <w:p w:rsidR="00A87AFC" w:rsidRDefault="00A87AFC" w:rsidP="00A87AFC">
      <w:pPr>
        <w:autoSpaceDE w:val="0"/>
        <w:autoSpaceDN w:val="0"/>
        <w:adjustRightInd w:val="0"/>
        <w:spacing w:line="330" w:lineRule="exact"/>
      </w:pPr>
    </w:p>
    <w:p w:rsidR="00A87AFC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一、实验目的</w:t>
      </w:r>
    </w:p>
    <w:p w:rsidR="00391935" w:rsidRPr="00EF13B0" w:rsidRDefault="00391935" w:rsidP="00391935">
      <w:pPr>
        <w:spacing w:line="330" w:lineRule="exact"/>
        <w:ind w:firstLineChars="97" w:firstLine="204"/>
        <w:rPr>
          <w:rFonts w:ascii="仿宋_GB2312" w:eastAsia="仿宋_GB2312" w:hAnsi="宋体"/>
          <w:kern w:val="0"/>
          <w:szCs w:val="21"/>
        </w:rPr>
      </w:pPr>
      <w:r w:rsidRPr="001E1C10">
        <w:rPr>
          <w:rFonts w:ascii="仿宋_GB2312" w:eastAsia="仿宋_GB2312" w:hAnsi="宋体" w:hint="eastAsia"/>
          <w:b/>
          <w:bCs/>
          <w:szCs w:val="21"/>
        </w:rPr>
        <w:t>掌握</w:t>
      </w:r>
      <w:r>
        <w:rPr>
          <w:rFonts w:ascii="仿宋_GB2312" w:eastAsia="仿宋_GB2312" w:hAnsi="宋体" w:hint="eastAsia"/>
          <w:kern w:val="0"/>
          <w:szCs w:val="21"/>
        </w:rPr>
        <w:t xml:space="preserve">  1.</w:t>
      </w:r>
      <w:r w:rsidRPr="00077419">
        <w:rPr>
          <w:rFonts w:hint="eastAsia"/>
        </w:rPr>
        <w:t xml:space="preserve"> </w:t>
      </w:r>
      <w:r>
        <w:rPr>
          <w:rFonts w:ascii="仿宋_GB2312" w:eastAsia="仿宋_GB2312" w:hAnsi="宋体" w:hint="eastAsia"/>
          <w:kern w:val="0"/>
          <w:szCs w:val="21"/>
        </w:rPr>
        <w:t>掌握继承</w:t>
      </w:r>
      <w:r w:rsidRPr="00EF13B0">
        <w:rPr>
          <w:rFonts w:ascii="仿宋_GB2312" w:eastAsia="仿宋_GB2312" w:hAnsi="宋体" w:hint="eastAsia"/>
          <w:kern w:val="0"/>
          <w:szCs w:val="21"/>
        </w:rPr>
        <w:t>的概念与实现方法；</w:t>
      </w:r>
    </w:p>
    <w:p w:rsidR="00391935" w:rsidRDefault="00391935" w:rsidP="00391935">
      <w:pPr>
        <w:spacing w:line="330" w:lineRule="exact"/>
        <w:ind w:firstLineChars="400" w:firstLine="84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 xml:space="preserve">2. </w:t>
      </w:r>
      <w:r w:rsidRPr="00EF13B0">
        <w:rPr>
          <w:rFonts w:ascii="仿宋_GB2312" w:eastAsia="仿宋_GB2312" w:hAnsi="宋体" w:hint="eastAsia"/>
          <w:kern w:val="0"/>
          <w:szCs w:val="21"/>
        </w:rPr>
        <w:t>掌握包和接口的定义和使用方法；</w:t>
      </w:r>
    </w:p>
    <w:p w:rsidR="00FE7A0B" w:rsidRDefault="00FE7A0B" w:rsidP="00391935">
      <w:pPr>
        <w:spacing w:line="330" w:lineRule="exact"/>
        <w:ind w:firstLineChars="400" w:firstLine="84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>3. 掌握</w:t>
      </w:r>
      <w:r w:rsidR="001A5EC5">
        <w:rPr>
          <w:rFonts w:ascii="仿宋_GB2312" w:eastAsia="仿宋_GB2312" w:hAnsi="宋体" w:hint="eastAsia"/>
          <w:kern w:val="0"/>
          <w:szCs w:val="21"/>
        </w:rPr>
        <w:t>抽象类的定义和使用</w:t>
      </w:r>
    </w:p>
    <w:p w:rsidR="001A5EC5" w:rsidRPr="00D43EB0" w:rsidRDefault="001A5EC5" w:rsidP="001A5EC5">
      <w:pPr>
        <w:spacing w:line="330" w:lineRule="exact"/>
        <w:ind w:firstLineChars="399" w:firstLine="838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4</w:t>
      </w:r>
      <w:r>
        <w:rPr>
          <w:rFonts w:ascii="仿宋_GB2312" w:eastAsia="仿宋_GB2312" w:hAnsi="宋体" w:hint="eastAsia"/>
          <w:kern w:val="0"/>
          <w:szCs w:val="21"/>
        </w:rPr>
        <w:t>.</w:t>
      </w:r>
      <w:r>
        <w:rPr>
          <w:rFonts w:ascii="仿宋_GB2312" w:eastAsia="仿宋_GB2312" w:hAnsi="宋体"/>
          <w:kern w:val="0"/>
          <w:szCs w:val="21"/>
        </w:rPr>
        <w:t xml:space="preserve"> </w:t>
      </w:r>
      <w:r w:rsidRPr="00D43EB0">
        <w:rPr>
          <w:rFonts w:ascii="仿宋_GB2312" w:eastAsia="仿宋_GB2312" w:hAnsi="宋体" w:hint="eastAsia"/>
          <w:kern w:val="0"/>
          <w:szCs w:val="21"/>
        </w:rPr>
        <w:t>掌握异常处理方法;</w:t>
      </w:r>
    </w:p>
    <w:p w:rsidR="001A5EC5" w:rsidRPr="00D43EB0" w:rsidRDefault="001A5EC5" w:rsidP="001A5EC5">
      <w:pPr>
        <w:spacing w:line="330" w:lineRule="exact"/>
        <w:ind w:firstLineChars="397" w:firstLine="834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5</w:t>
      </w:r>
      <w:r>
        <w:rPr>
          <w:rFonts w:ascii="仿宋_GB2312" w:eastAsia="仿宋_GB2312" w:hAnsi="宋体" w:hint="eastAsia"/>
          <w:kern w:val="0"/>
          <w:szCs w:val="21"/>
        </w:rPr>
        <w:t>.</w:t>
      </w:r>
      <w:r>
        <w:rPr>
          <w:rFonts w:ascii="仿宋_GB2312" w:eastAsia="仿宋_GB2312" w:hAnsi="宋体"/>
          <w:kern w:val="0"/>
          <w:szCs w:val="21"/>
        </w:rPr>
        <w:t xml:space="preserve"> </w:t>
      </w:r>
      <w:r w:rsidRPr="00D43EB0">
        <w:rPr>
          <w:rFonts w:ascii="仿宋_GB2312" w:eastAsia="仿宋_GB2312" w:hAnsi="宋体" w:hint="eastAsia"/>
          <w:kern w:val="0"/>
          <w:szCs w:val="21"/>
        </w:rPr>
        <w:t>正确地使用捕获异常和声明抛弃异常的两种异常处理的方法;</w:t>
      </w:r>
    </w:p>
    <w:p w:rsidR="001A5EC5" w:rsidRPr="00077419" w:rsidRDefault="001A5EC5" w:rsidP="00391935">
      <w:pPr>
        <w:spacing w:line="330" w:lineRule="exact"/>
        <w:ind w:firstLineChars="400" w:firstLine="840"/>
        <w:rPr>
          <w:rFonts w:ascii="仿宋_GB2312" w:eastAsia="仿宋_GB2312" w:hAnsi="宋体"/>
          <w:kern w:val="0"/>
          <w:szCs w:val="21"/>
        </w:rPr>
      </w:pPr>
    </w:p>
    <w:p w:rsidR="00391935" w:rsidRDefault="00391935" w:rsidP="00391935">
      <w:pPr>
        <w:spacing w:line="330" w:lineRule="exact"/>
        <w:ind w:firstLineChars="97" w:firstLine="204"/>
        <w:rPr>
          <w:rFonts w:ascii="仿宋_GB2312" w:eastAsia="仿宋_GB2312" w:hAnsi="宋体"/>
          <w:kern w:val="0"/>
          <w:szCs w:val="21"/>
        </w:rPr>
      </w:pPr>
      <w:r w:rsidRPr="00824C1B">
        <w:rPr>
          <w:rFonts w:ascii="仿宋_GB2312" w:eastAsia="仿宋_GB2312" w:hAnsi="宋体" w:hint="eastAsia"/>
          <w:b/>
          <w:bCs/>
          <w:szCs w:val="21"/>
        </w:rPr>
        <w:t>了解</w:t>
      </w:r>
      <w:r>
        <w:rPr>
          <w:rFonts w:ascii="仿宋_GB2312" w:eastAsia="仿宋_GB2312" w:hAnsi="宋体" w:hint="eastAsia"/>
          <w:b/>
          <w:bCs/>
          <w:szCs w:val="21"/>
        </w:rPr>
        <w:t xml:space="preserve">  1.</w:t>
      </w:r>
      <w:r w:rsidRPr="00EF13B0">
        <w:rPr>
          <w:rFonts w:ascii="仿宋_GB2312" w:eastAsia="仿宋_GB2312" w:hAnsi="宋体" w:hint="eastAsia"/>
          <w:kern w:val="0"/>
          <w:szCs w:val="21"/>
        </w:rPr>
        <w:t>了解JAVA语言实现多继承的途径；</w:t>
      </w:r>
    </w:p>
    <w:p w:rsidR="001A5EC5" w:rsidRPr="00391935" w:rsidRDefault="001A5EC5" w:rsidP="001A5EC5">
      <w:pPr>
        <w:ind w:left="420" w:firstLine="420"/>
        <w:rPr>
          <w:rFonts w:ascii="宋体" w:hAnsi="宋体"/>
        </w:rPr>
      </w:pPr>
      <w:r>
        <w:rPr>
          <w:rFonts w:ascii="仿宋_GB2312" w:eastAsia="仿宋_GB2312" w:hAnsi="宋体"/>
          <w:b/>
          <w:bCs/>
          <w:szCs w:val="21"/>
        </w:rPr>
        <w:t>2</w:t>
      </w:r>
      <w:r>
        <w:rPr>
          <w:rFonts w:ascii="仿宋_GB2312" w:eastAsia="仿宋_GB2312" w:hAnsi="宋体" w:hint="eastAsia"/>
          <w:b/>
          <w:bCs/>
          <w:szCs w:val="21"/>
        </w:rPr>
        <w:t>.</w:t>
      </w:r>
      <w:r w:rsidRPr="00D43EB0">
        <w:rPr>
          <w:rFonts w:ascii="仿宋_GB2312" w:eastAsia="仿宋_GB2312" w:hAnsi="宋体" w:hint="eastAsia"/>
          <w:kern w:val="0"/>
          <w:szCs w:val="21"/>
        </w:rPr>
        <w:t>了解自定义异常类的使用;</w:t>
      </w:r>
    </w:p>
    <w:p w:rsidR="001A5EC5" w:rsidRPr="001A5EC5" w:rsidRDefault="001A5EC5" w:rsidP="00391935">
      <w:pPr>
        <w:spacing w:line="330" w:lineRule="exact"/>
        <w:ind w:firstLineChars="97" w:firstLine="204"/>
        <w:rPr>
          <w:rFonts w:ascii="仿宋_GB2312" w:eastAsia="仿宋_GB2312" w:hAnsi="宋体"/>
          <w:kern w:val="0"/>
          <w:szCs w:val="21"/>
        </w:rPr>
      </w:pPr>
    </w:p>
    <w:p w:rsidR="00C23198" w:rsidRPr="00391935" w:rsidRDefault="00C23198" w:rsidP="00A4649B">
      <w:pPr>
        <w:rPr>
          <w:rFonts w:ascii="宋体" w:hAnsi="宋体"/>
        </w:rPr>
      </w:pPr>
    </w:p>
    <w:p w:rsidR="00A87AFC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二、实验内容</w:t>
      </w:r>
    </w:p>
    <w:p w:rsidR="0040233D" w:rsidRDefault="0040233D" w:rsidP="00A87AFC">
      <w:pPr>
        <w:rPr>
          <w:rFonts w:ascii="宋体" w:hAnsi="宋体"/>
          <w:b/>
        </w:rPr>
      </w:pPr>
      <w:r>
        <w:rPr>
          <w:rFonts w:ascii="宋体" w:hAnsi="宋体" w:hint="eastAsia"/>
          <w:b/>
        </w:rPr>
        <w:t>新建java工程test，以下所有类包名为c</w:t>
      </w:r>
      <w:r>
        <w:rPr>
          <w:rFonts w:ascii="宋体" w:hAnsi="宋体"/>
          <w:b/>
        </w:rPr>
        <w:t>n</w:t>
      </w:r>
      <w:r>
        <w:rPr>
          <w:rFonts w:ascii="宋体" w:hAnsi="宋体" w:hint="eastAsia"/>
          <w:b/>
        </w:rPr>
        <w:t>.</w:t>
      </w:r>
      <w:r>
        <w:rPr>
          <w:rFonts w:ascii="宋体" w:hAnsi="宋体"/>
          <w:b/>
        </w:rPr>
        <w:t>edu.ahtcm.bean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1.定义一个昆虫类Insect，要求如下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（1）包括属性name，size，color</w:t>
      </w:r>
    </w:p>
    <w:p w:rsidR="00391935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（2）定义其有参构造方法</w:t>
      </w:r>
      <w:r w:rsidR="00070C57">
        <w:rPr>
          <w:rFonts w:ascii="仿宋_GB2312" w:eastAsia="仿宋_GB2312" w:hAnsi="宋体" w:hint="eastAsia"/>
          <w:bCs/>
          <w:kern w:val="0"/>
          <w:szCs w:val="21"/>
        </w:rPr>
        <w:t>;</w:t>
      </w:r>
    </w:p>
    <w:p w:rsidR="00070C57" w:rsidRPr="00EF13B0" w:rsidRDefault="00070C57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（3）生成成员变量的get和set方法；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070C57">
        <w:rPr>
          <w:rFonts w:ascii="仿宋_GB2312" w:eastAsia="仿宋_GB2312" w:hAnsi="宋体"/>
          <w:bCs/>
          <w:kern w:val="0"/>
          <w:szCs w:val="21"/>
        </w:rPr>
        <w:t>4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 xml:space="preserve">）定义run方法 </w:t>
      </w:r>
      <w:r w:rsidR="00193074">
        <w:rPr>
          <w:rFonts w:ascii="仿宋_GB2312" w:eastAsia="仿宋_GB2312" w:hAnsi="宋体" w:hint="eastAsia"/>
          <w:bCs/>
          <w:kern w:val="0"/>
          <w:szCs w:val="21"/>
        </w:rPr>
        <w:t>void</w:t>
      </w:r>
      <w:r w:rsidR="00193074">
        <w:rPr>
          <w:rFonts w:ascii="仿宋_GB2312" w:eastAsia="仿宋_GB2312" w:hAnsi="宋体"/>
          <w:bCs/>
          <w:kern w:val="0"/>
          <w:szCs w:val="21"/>
        </w:rPr>
        <w:t xml:space="preserve"> 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run(Insect a)</w:t>
      </w:r>
      <w:r w:rsidR="00193074">
        <w:rPr>
          <w:rFonts w:ascii="仿宋_GB2312" w:eastAsia="仿宋_GB2312" w:hAnsi="宋体" w:hint="eastAsia"/>
          <w:bCs/>
          <w:kern w:val="0"/>
          <w:szCs w:val="21"/>
        </w:rPr>
        <w:t>打印输入谁在跑，接收参数为Insect类型；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070C57">
        <w:rPr>
          <w:rFonts w:ascii="仿宋_GB2312" w:eastAsia="仿宋_GB2312" w:hAnsi="宋体"/>
          <w:bCs/>
          <w:kern w:val="0"/>
          <w:szCs w:val="21"/>
        </w:rPr>
        <w:t>5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）在main函数测试该类</w:t>
      </w:r>
      <w:r w:rsidR="0053605D">
        <w:rPr>
          <w:rFonts w:ascii="仿宋_GB2312" w:eastAsia="仿宋_GB2312" w:hAnsi="宋体" w:hint="eastAsia"/>
          <w:bCs/>
          <w:kern w:val="0"/>
          <w:szCs w:val="21"/>
        </w:rPr>
        <w:t>new一个实例对象i，</w:t>
      </w:r>
      <w:r w:rsidR="003128F2">
        <w:rPr>
          <w:rFonts w:ascii="仿宋_GB2312" w:eastAsia="仿宋_GB2312" w:hAnsi="宋体" w:hint="eastAsia"/>
          <w:bCs/>
          <w:kern w:val="0"/>
          <w:szCs w:val="21"/>
        </w:rPr>
        <w:t>调用run方法，然后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打印输出</w:t>
      </w:r>
      <w:r w:rsidR="0053605D">
        <w:rPr>
          <w:rFonts w:ascii="仿宋_GB2312" w:eastAsia="仿宋_GB2312" w:hAnsi="宋体" w:hint="eastAsia"/>
          <w:bCs/>
          <w:kern w:val="0"/>
          <w:szCs w:val="21"/>
        </w:rPr>
        <w:t>i的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name，size，color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2.定义一个接口IAttack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（1）包含</w:t>
      </w:r>
      <w:r w:rsidR="00E51D6D">
        <w:rPr>
          <w:rFonts w:ascii="仿宋_GB2312" w:eastAsia="仿宋_GB2312" w:hAnsi="宋体" w:hint="eastAsia"/>
          <w:bCs/>
          <w:kern w:val="0"/>
          <w:szCs w:val="21"/>
        </w:rPr>
        <w:t>静态的不可改变的字符串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常量值ADDRESS字符串，内容为"China";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（2）包含两个方法move（）和attack（）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（3）包含默认方法default void grow()实现内容为打印输出"</w:t>
      </w:r>
      <w:r w:rsidR="0095431F">
        <w:rPr>
          <w:rFonts w:ascii="仿宋_GB2312" w:eastAsia="仿宋_GB2312" w:hAnsi="宋体"/>
          <w:bCs/>
          <w:kern w:val="0"/>
          <w:szCs w:val="21"/>
        </w:rPr>
        <w:t>Insect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 xml:space="preserve"> grows fastly"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3.定义一个Ant类,要求如下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（1）继承Insect，实现接口IAttack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（2）实现move（）方法：打印输出"Ant move slowly"；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（3）实现attack（）方法：打印输出"Ant bite people"；</w:t>
      </w:r>
    </w:p>
    <w:p w:rsidR="00391935" w:rsidRPr="00EF13B0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（4）重写父类的run（）方法，打印输出"Ant walk step by step";</w:t>
      </w:r>
    </w:p>
    <w:p w:rsidR="00514015" w:rsidRDefault="0039193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（4）在main函数</w:t>
      </w:r>
      <w:r w:rsidR="00F43DEC">
        <w:rPr>
          <w:rFonts w:ascii="仿宋_GB2312" w:eastAsia="仿宋_GB2312" w:hAnsi="宋体" w:hint="eastAsia"/>
          <w:bCs/>
          <w:kern w:val="0"/>
          <w:szCs w:val="21"/>
        </w:rPr>
        <w:t>new一个Ant实例对象</w:t>
      </w:r>
      <w:r w:rsidR="00EE3CA2">
        <w:rPr>
          <w:rFonts w:ascii="仿宋_GB2312" w:eastAsia="仿宋_GB2312" w:hAnsi="宋体" w:hint="eastAsia"/>
          <w:bCs/>
          <w:kern w:val="0"/>
          <w:szCs w:val="21"/>
        </w:rPr>
        <w:t>，赋值给对象a</w:t>
      </w:r>
      <w:r w:rsidR="00F43DEC">
        <w:rPr>
          <w:rFonts w:ascii="仿宋_GB2312" w:eastAsia="仿宋_GB2312" w:hAnsi="宋体" w:hint="eastAsia"/>
          <w:bCs/>
          <w:kern w:val="0"/>
          <w:szCs w:val="21"/>
        </w:rPr>
        <w:t>，</w:t>
      </w:r>
    </w:p>
    <w:p w:rsidR="00514015" w:rsidRDefault="009136DC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 xml:space="preserve">Ant </w:t>
      </w:r>
      <w:r w:rsidR="00514015">
        <w:rPr>
          <w:rFonts w:ascii="仿宋_GB2312" w:eastAsia="仿宋_GB2312" w:hAnsi="宋体" w:hint="eastAsia"/>
          <w:bCs/>
          <w:kern w:val="0"/>
          <w:szCs w:val="21"/>
        </w:rPr>
        <w:t>a</w:t>
      </w:r>
      <w:r w:rsidR="00514015">
        <w:rPr>
          <w:rFonts w:ascii="仿宋_GB2312" w:eastAsia="仿宋_GB2312" w:hAnsi="宋体"/>
          <w:bCs/>
          <w:kern w:val="0"/>
          <w:szCs w:val="21"/>
        </w:rPr>
        <w:t xml:space="preserve"> = </w:t>
      </w:r>
      <w:r w:rsidR="00514015">
        <w:rPr>
          <w:rFonts w:ascii="仿宋_GB2312" w:eastAsia="仿宋_GB2312" w:hAnsi="宋体" w:hint="eastAsia"/>
          <w:bCs/>
          <w:kern w:val="0"/>
          <w:szCs w:val="21"/>
        </w:rPr>
        <w:t>new</w:t>
      </w:r>
      <w:r w:rsidR="00514015">
        <w:rPr>
          <w:rFonts w:ascii="仿宋_GB2312" w:eastAsia="仿宋_GB2312" w:hAnsi="宋体"/>
          <w:bCs/>
          <w:kern w:val="0"/>
          <w:szCs w:val="21"/>
        </w:rPr>
        <w:t xml:space="preserve"> Ant</w:t>
      </w:r>
      <w:r w:rsidR="00514015">
        <w:rPr>
          <w:rFonts w:ascii="仿宋_GB2312" w:eastAsia="仿宋_GB2312" w:hAnsi="宋体" w:hint="eastAsia"/>
          <w:bCs/>
          <w:kern w:val="0"/>
          <w:szCs w:val="21"/>
        </w:rPr>
        <w:t>(</w:t>
      </w:r>
      <w:r w:rsidR="00514015">
        <w:rPr>
          <w:rFonts w:ascii="仿宋_GB2312" w:eastAsia="仿宋_GB2312" w:hAnsi="宋体"/>
          <w:bCs/>
          <w:kern w:val="0"/>
          <w:szCs w:val="21"/>
        </w:rPr>
        <w:t>…</w:t>
      </w:r>
      <w:r w:rsidR="00514015">
        <w:rPr>
          <w:rFonts w:ascii="仿宋_GB2312" w:eastAsia="仿宋_GB2312" w:hAnsi="宋体" w:hint="eastAsia"/>
          <w:bCs/>
          <w:kern w:val="0"/>
          <w:szCs w:val="21"/>
        </w:rPr>
        <w:t>)</w:t>
      </w:r>
    </w:p>
    <w:p w:rsidR="00391935" w:rsidRPr="00EF13B0" w:rsidRDefault="001A5EC5" w:rsidP="00391935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调用move和attack、run</w:t>
      </w:r>
      <w:r>
        <w:rPr>
          <w:rFonts w:ascii="仿宋_GB2312" w:eastAsia="仿宋_GB2312" w:hAnsi="宋体"/>
          <w:bCs/>
          <w:kern w:val="0"/>
          <w:szCs w:val="21"/>
        </w:rPr>
        <w:t>、</w:t>
      </w:r>
      <w:r>
        <w:rPr>
          <w:rFonts w:ascii="仿宋_GB2312" w:eastAsia="仿宋_GB2312" w:hAnsi="宋体" w:hint="eastAsia"/>
          <w:bCs/>
          <w:kern w:val="0"/>
          <w:szCs w:val="21"/>
        </w:rPr>
        <w:t>grow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方法</w:t>
      </w:r>
    </w:p>
    <w:p w:rsidR="002D3813" w:rsidRDefault="002D3813" w:rsidP="00C01869">
      <w:pPr>
        <w:ind w:firstLine="420"/>
        <w:rPr>
          <w:rFonts w:ascii="仿宋_GB2312" w:eastAsia="仿宋_GB2312" w:hAnsi="宋体"/>
          <w:bCs/>
          <w:kern w:val="0"/>
          <w:szCs w:val="21"/>
        </w:rPr>
      </w:pPr>
    </w:p>
    <w:p w:rsidR="00FB1977" w:rsidRDefault="001A5EC5" w:rsidP="00C01869">
      <w:pPr>
        <w:ind w:firstLine="420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lastRenderedPageBreak/>
        <w:t>4</w:t>
      </w:r>
      <w:r w:rsidR="00FB1977">
        <w:rPr>
          <w:rFonts w:ascii="仿宋_GB2312" w:eastAsia="仿宋_GB2312" w:hAnsi="宋体"/>
          <w:bCs/>
          <w:kern w:val="0"/>
          <w:szCs w:val="21"/>
        </w:rPr>
        <w:t>.</w:t>
      </w:r>
      <w:r w:rsidR="00FB1977">
        <w:rPr>
          <w:rFonts w:ascii="仿宋_GB2312" w:eastAsia="仿宋_GB2312" w:hAnsi="宋体" w:hint="eastAsia"/>
          <w:bCs/>
          <w:kern w:val="0"/>
          <w:szCs w:val="21"/>
        </w:rPr>
        <w:t>定义一个抽象类AbsAnimal，要求如下</w:t>
      </w:r>
    </w:p>
    <w:p w:rsidR="00FB1977" w:rsidRPr="00EF13B0" w:rsidRDefault="00FB1977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（1）包括属性name，</w:t>
      </w:r>
      <w:r>
        <w:rPr>
          <w:rFonts w:ascii="仿宋_GB2312" w:eastAsia="仿宋_GB2312" w:hAnsi="宋体" w:hint="eastAsia"/>
          <w:bCs/>
          <w:kern w:val="0"/>
          <w:szCs w:val="21"/>
        </w:rPr>
        <w:t>weight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，color</w:t>
      </w:r>
      <w:r w:rsidR="009136DC">
        <w:rPr>
          <w:rFonts w:ascii="仿宋_GB2312" w:eastAsia="仿宋_GB2312" w:hAnsi="宋体"/>
          <w:bCs/>
          <w:kern w:val="0"/>
          <w:szCs w:val="21"/>
        </w:rPr>
        <w:t>;</w:t>
      </w:r>
    </w:p>
    <w:p w:rsidR="00FB1977" w:rsidRPr="00EF13B0" w:rsidRDefault="00FB1977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（2）定义其有参构造方法</w:t>
      </w:r>
      <w:r w:rsidR="009136DC">
        <w:rPr>
          <w:rFonts w:ascii="仿宋_GB2312" w:eastAsia="仿宋_GB2312" w:hAnsi="宋体" w:hint="eastAsia"/>
          <w:bCs/>
          <w:kern w:val="0"/>
          <w:szCs w:val="21"/>
        </w:rPr>
        <w:t>;</w:t>
      </w:r>
    </w:p>
    <w:p w:rsidR="00FB1977" w:rsidRDefault="00FB1977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EF13B0">
        <w:rPr>
          <w:rFonts w:ascii="仿宋_GB2312" w:eastAsia="仿宋_GB2312" w:hAnsi="宋体" w:hint="eastAsia"/>
          <w:bCs/>
          <w:kern w:val="0"/>
          <w:szCs w:val="21"/>
        </w:rPr>
        <w:t>（3）定义</w:t>
      </w:r>
      <w:r w:rsidRPr="00FB1977">
        <w:rPr>
          <w:rFonts w:ascii="仿宋_GB2312" w:eastAsia="仿宋_GB2312" w:hAnsi="宋体" w:hint="eastAsia"/>
          <w:bCs/>
          <w:color w:val="FF0000"/>
          <w:kern w:val="0"/>
          <w:szCs w:val="21"/>
        </w:rPr>
        <w:t>受保护</w:t>
      </w:r>
      <w:r>
        <w:rPr>
          <w:rFonts w:ascii="仿宋_GB2312" w:eastAsia="仿宋_GB2312" w:hAnsi="宋体" w:hint="eastAsia"/>
          <w:bCs/>
          <w:kern w:val="0"/>
          <w:szCs w:val="21"/>
        </w:rPr>
        <w:t>的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run方法</w:t>
      </w:r>
      <w:r>
        <w:rPr>
          <w:rFonts w:ascii="仿宋_GB2312" w:eastAsia="仿宋_GB2312" w:hAnsi="宋体" w:hint="eastAsia"/>
          <w:bCs/>
          <w:kern w:val="0"/>
          <w:szCs w:val="21"/>
        </w:rPr>
        <w:t>，功能是打印输出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"</w:t>
      </w:r>
      <w:r>
        <w:rPr>
          <w:rFonts w:ascii="仿宋_GB2312" w:eastAsia="仿宋_GB2312" w:hAnsi="宋体"/>
          <w:bCs/>
          <w:kern w:val="0"/>
          <w:szCs w:val="21"/>
        </w:rPr>
        <w:t>Animal run fastly</w:t>
      </w:r>
      <w:r w:rsidRPr="00EF13B0">
        <w:rPr>
          <w:rFonts w:ascii="仿宋_GB2312" w:eastAsia="仿宋_GB2312" w:hAnsi="宋体" w:hint="eastAsia"/>
          <w:bCs/>
          <w:kern w:val="0"/>
          <w:szCs w:val="21"/>
        </w:rPr>
        <w:t>"</w:t>
      </w:r>
      <w:r w:rsidR="009136DC">
        <w:rPr>
          <w:rFonts w:ascii="仿宋_GB2312" w:eastAsia="仿宋_GB2312" w:hAnsi="宋体"/>
          <w:bCs/>
          <w:kern w:val="0"/>
          <w:szCs w:val="21"/>
        </w:rPr>
        <w:t>;</w:t>
      </w:r>
    </w:p>
    <w:p w:rsidR="009136DC" w:rsidRDefault="009136DC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（4）在main方法里实例化抽象对象a</w:t>
      </w:r>
    </w:p>
    <w:p w:rsidR="009136DC" w:rsidRDefault="009136DC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AbsAnimal</w:t>
      </w:r>
      <w:r>
        <w:rPr>
          <w:rFonts w:ascii="仿宋_GB2312" w:eastAsia="仿宋_GB2312" w:hAnsi="宋体"/>
          <w:bCs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bCs/>
          <w:kern w:val="0"/>
          <w:szCs w:val="21"/>
        </w:rPr>
        <w:t>a</w:t>
      </w:r>
      <w:r>
        <w:rPr>
          <w:rFonts w:ascii="仿宋_GB2312" w:eastAsia="仿宋_GB2312" w:hAnsi="宋体"/>
          <w:bCs/>
          <w:kern w:val="0"/>
          <w:szCs w:val="21"/>
        </w:rPr>
        <w:t xml:space="preserve"> = </w:t>
      </w:r>
      <w:r>
        <w:rPr>
          <w:rFonts w:ascii="仿宋_GB2312" w:eastAsia="仿宋_GB2312" w:hAnsi="宋体" w:hint="eastAsia"/>
          <w:bCs/>
          <w:kern w:val="0"/>
          <w:szCs w:val="21"/>
        </w:rPr>
        <w:t>new</w:t>
      </w:r>
      <w:r>
        <w:rPr>
          <w:rFonts w:ascii="仿宋_GB2312" w:eastAsia="仿宋_GB2312" w:hAnsi="宋体"/>
          <w:bCs/>
          <w:kern w:val="0"/>
          <w:szCs w:val="21"/>
        </w:rPr>
        <w:t xml:space="preserve"> </w:t>
      </w:r>
      <w:r>
        <w:rPr>
          <w:rFonts w:ascii="仿宋_GB2312" w:eastAsia="仿宋_GB2312" w:hAnsi="宋体" w:hint="eastAsia"/>
          <w:bCs/>
          <w:kern w:val="0"/>
          <w:szCs w:val="21"/>
        </w:rPr>
        <w:t>AbsAnimal</w:t>
      </w:r>
      <w:r>
        <w:rPr>
          <w:rFonts w:ascii="仿宋_GB2312" w:eastAsia="仿宋_GB2312" w:hAnsi="宋体"/>
          <w:bCs/>
          <w:kern w:val="0"/>
          <w:szCs w:val="21"/>
        </w:rPr>
        <w:t>(</w:t>
      </w:r>
      <w:r>
        <w:rPr>
          <w:rFonts w:ascii="仿宋_GB2312" w:eastAsia="仿宋_GB2312" w:hAnsi="宋体"/>
          <w:bCs/>
          <w:kern w:val="0"/>
          <w:szCs w:val="21"/>
        </w:rPr>
        <w:t>…</w:t>
      </w:r>
      <w:r>
        <w:rPr>
          <w:rFonts w:ascii="仿宋_GB2312" w:eastAsia="仿宋_GB2312" w:hAnsi="宋体"/>
          <w:bCs/>
          <w:kern w:val="0"/>
          <w:szCs w:val="21"/>
        </w:rPr>
        <w:t xml:space="preserve">.) </w:t>
      </w:r>
      <w:r>
        <w:rPr>
          <w:rFonts w:ascii="仿宋_GB2312" w:eastAsia="仿宋_GB2312" w:hAnsi="宋体" w:hint="eastAsia"/>
          <w:bCs/>
          <w:kern w:val="0"/>
          <w:szCs w:val="21"/>
        </w:rPr>
        <w:t>，想一想为什么会报错</w:t>
      </w:r>
      <w:r w:rsidR="00343072">
        <w:rPr>
          <w:rFonts w:ascii="仿宋_GB2312" w:eastAsia="仿宋_GB2312" w:hAnsi="宋体" w:hint="eastAsia"/>
          <w:bCs/>
          <w:kern w:val="0"/>
          <w:szCs w:val="21"/>
        </w:rPr>
        <w:t>？</w:t>
      </w:r>
      <w:r>
        <w:rPr>
          <w:rFonts w:ascii="仿宋_GB2312" w:eastAsia="仿宋_GB2312" w:hAnsi="宋体" w:hint="eastAsia"/>
          <w:bCs/>
          <w:kern w:val="0"/>
          <w:szCs w:val="21"/>
        </w:rPr>
        <w:t>如果报错注释掉该语句</w:t>
      </w:r>
      <w:r w:rsidR="00F21DE7">
        <w:rPr>
          <w:rFonts w:ascii="仿宋_GB2312" w:eastAsia="仿宋_GB2312" w:hAnsi="宋体" w:hint="eastAsia"/>
          <w:bCs/>
          <w:kern w:val="0"/>
          <w:szCs w:val="21"/>
        </w:rPr>
        <w:t>。</w:t>
      </w:r>
    </w:p>
    <w:p w:rsidR="00FB1977" w:rsidRDefault="00FB1977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</w:p>
    <w:p w:rsidR="00AF693C" w:rsidRDefault="001A5EC5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5</w:t>
      </w:r>
      <w:r w:rsidR="00AF693C">
        <w:rPr>
          <w:rFonts w:ascii="仿宋_GB2312" w:eastAsia="仿宋_GB2312" w:hAnsi="宋体"/>
          <w:bCs/>
          <w:kern w:val="0"/>
          <w:szCs w:val="21"/>
        </w:rPr>
        <w:t>.</w:t>
      </w:r>
      <w:r w:rsidR="00AF693C">
        <w:rPr>
          <w:rFonts w:ascii="仿宋_GB2312" w:eastAsia="仿宋_GB2312" w:hAnsi="宋体" w:hint="eastAsia"/>
          <w:bCs/>
          <w:kern w:val="0"/>
          <w:szCs w:val="21"/>
        </w:rPr>
        <w:t>定义一个类</w:t>
      </w:r>
      <w:r w:rsidR="00CC44E8">
        <w:rPr>
          <w:rFonts w:ascii="仿宋_GB2312" w:eastAsia="仿宋_GB2312" w:hAnsi="宋体" w:hint="eastAsia"/>
          <w:bCs/>
          <w:kern w:val="0"/>
          <w:szCs w:val="21"/>
        </w:rPr>
        <w:t>Tiger</w:t>
      </w:r>
      <w:r w:rsidR="00AF693C">
        <w:rPr>
          <w:rFonts w:ascii="仿宋_GB2312" w:eastAsia="仿宋_GB2312" w:hAnsi="宋体" w:hint="eastAsia"/>
          <w:bCs/>
          <w:kern w:val="0"/>
          <w:szCs w:val="21"/>
        </w:rPr>
        <w:t>继承抽象类AbsAnimal，要求如下</w:t>
      </w:r>
    </w:p>
    <w:p w:rsidR="00AF693C" w:rsidRDefault="00AF693C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（1）在main方法中实例化一个</w:t>
      </w:r>
      <w:r w:rsidR="00CC44E8">
        <w:rPr>
          <w:rFonts w:ascii="仿宋_GB2312" w:eastAsia="仿宋_GB2312" w:hAnsi="宋体" w:hint="eastAsia"/>
          <w:bCs/>
          <w:kern w:val="0"/>
          <w:szCs w:val="21"/>
        </w:rPr>
        <w:t>Tiger</w:t>
      </w:r>
      <w:r>
        <w:rPr>
          <w:rFonts w:ascii="仿宋_GB2312" w:eastAsia="仿宋_GB2312" w:hAnsi="宋体" w:hint="eastAsia"/>
          <w:bCs/>
          <w:kern w:val="0"/>
          <w:szCs w:val="21"/>
        </w:rPr>
        <w:t>对象</w:t>
      </w:r>
    </w:p>
    <w:p w:rsidR="00AF693C" w:rsidRPr="00EF13B0" w:rsidRDefault="00AF693C" w:rsidP="00FB1977">
      <w:pPr>
        <w:autoSpaceDE w:val="0"/>
        <w:autoSpaceDN w:val="0"/>
        <w:adjustRightInd w:val="0"/>
        <w:spacing w:line="330" w:lineRule="exact"/>
        <w:ind w:firstLineChars="200" w:firstLine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（2）调用run方法，查看输出结果</w:t>
      </w:r>
    </w:p>
    <w:p w:rsidR="00FB1977" w:rsidRDefault="00FB1977" w:rsidP="00C01869">
      <w:pPr>
        <w:ind w:firstLine="420"/>
        <w:rPr>
          <w:rFonts w:ascii="仿宋_GB2312" w:eastAsia="仿宋_GB2312" w:hAnsi="宋体"/>
          <w:bCs/>
          <w:kern w:val="0"/>
          <w:szCs w:val="21"/>
        </w:rPr>
      </w:pPr>
    </w:p>
    <w:p w:rsidR="001A5EC5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6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.</w:t>
      </w:r>
      <w:r w:rsidR="004B08D5">
        <w:rPr>
          <w:rFonts w:ascii="仿宋_GB2312" w:eastAsia="仿宋_GB2312" w:hAnsi="宋体" w:hint="eastAsia"/>
          <w:bCs/>
          <w:kern w:val="0"/>
          <w:szCs w:val="21"/>
        </w:rPr>
        <w:t>定义一个类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TestDivisionException,要求如下</w:t>
      </w:r>
    </w:p>
    <w:p w:rsidR="005D60B4" w:rsidRPr="00F15B76" w:rsidRDefault="005D60B4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（1）定义静态方法divisionNum，接收输入的两个</w:t>
      </w:r>
      <w:r w:rsidR="00CC44E8">
        <w:rPr>
          <w:rFonts w:ascii="仿宋_GB2312" w:eastAsia="仿宋_GB2312" w:hAnsi="宋体" w:hint="eastAsia"/>
          <w:bCs/>
          <w:kern w:val="0"/>
          <w:szCs w:val="21"/>
        </w:rPr>
        <w:t>整数数</w:t>
      </w:r>
      <w:r>
        <w:rPr>
          <w:rFonts w:ascii="仿宋_GB2312" w:eastAsia="仿宋_GB2312" w:hAnsi="宋体" w:hint="eastAsia"/>
          <w:bCs/>
          <w:kern w:val="0"/>
          <w:szCs w:val="21"/>
        </w:rPr>
        <w:t>，返回</w:t>
      </w:r>
      <w:r w:rsidR="00CC44E8">
        <w:rPr>
          <w:rFonts w:ascii="仿宋_GB2312" w:eastAsia="仿宋_GB2312" w:hAnsi="宋体" w:hint="eastAsia"/>
          <w:bCs/>
          <w:kern w:val="0"/>
          <w:szCs w:val="21"/>
        </w:rPr>
        <w:t>整除结果</w:t>
      </w:r>
      <w:r>
        <w:rPr>
          <w:rFonts w:ascii="仿宋_GB2312" w:eastAsia="仿宋_GB2312" w:hAnsi="宋体" w:hint="eastAsia"/>
          <w:bCs/>
          <w:kern w:val="0"/>
          <w:szCs w:val="21"/>
        </w:rPr>
        <w:t>，</w:t>
      </w:r>
      <w:r w:rsidR="00212737">
        <w:rPr>
          <w:rFonts w:ascii="仿宋_GB2312" w:eastAsia="仿宋_GB2312" w:hAnsi="宋体" w:hint="eastAsia"/>
          <w:bCs/>
          <w:kern w:val="0"/>
          <w:szCs w:val="21"/>
        </w:rPr>
        <w:t>使用throws</w:t>
      </w:r>
      <w:r>
        <w:rPr>
          <w:rFonts w:ascii="仿宋_GB2312" w:eastAsia="仿宋_GB2312" w:hAnsi="宋体" w:hint="eastAsia"/>
          <w:bCs/>
          <w:kern w:val="0"/>
          <w:szCs w:val="21"/>
        </w:rPr>
        <w:t>抛出</w:t>
      </w:r>
      <w:r w:rsidR="005E34F9" w:rsidRPr="005E34F9">
        <w:rPr>
          <w:rFonts w:ascii="仿宋_GB2312" w:eastAsia="仿宋_GB2312" w:hAnsi="宋体"/>
          <w:bCs/>
          <w:kern w:val="0"/>
          <w:szCs w:val="21"/>
        </w:rPr>
        <w:t>ArithmeticException</w:t>
      </w:r>
      <w:r>
        <w:rPr>
          <w:rFonts w:ascii="仿宋_GB2312" w:eastAsia="仿宋_GB2312" w:hAnsi="宋体" w:hint="eastAsia"/>
          <w:bCs/>
          <w:kern w:val="0"/>
          <w:szCs w:val="21"/>
        </w:rPr>
        <w:t>异常；</w:t>
      </w:r>
    </w:p>
    <w:p w:rsidR="001A5EC5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5D60B4">
        <w:rPr>
          <w:rFonts w:ascii="仿宋_GB2312" w:eastAsia="仿宋_GB2312" w:hAnsi="宋体"/>
          <w:bCs/>
          <w:kern w:val="0"/>
          <w:szCs w:val="21"/>
        </w:rPr>
        <w:t>2</w:t>
      </w:r>
      <w:r>
        <w:rPr>
          <w:rFonts w:ascii="仿宋_GB2312" w:eastAsia="仿宋_GB2312" w:hAnsi="宋体" w:hint="eastAsia"/>
          <w:bCs/>
          <w:kern w:val="0"/>
          <w:szCs w:val="21"/>
        </w:rPr>
        <w:t>）</w:t>
      </w:r>
      <w:r w:rsidR="005D60B4">
        <w:rPr>
          <w:rFonts w:ascii="仿宋_GB2312" w:eastAsia="仿宋_GB2312" w:hAnsi="宋体" w:hint="eastAsia"/>
          <w:bCs/>
          <w:kern w:val="0"/>
          <w:szCs w:val="21"/>
        </w:rPr>
        <w:t>main方法里接收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键盘输入两个整数a,b;</w:t>
      </w:r>
      <w:r w:rsidR="005D60B4">
        <w:rPr>
          <w:rFonts w:ascii="仿宋_GB2312" w:eastAsia="仿宋_GB2312" w:hAnsi="宋体" w:hint="eastAsia"/>
          <w:bCs/>
          <w:kern w:val="0"/>
          <w:szCs w:val="21"/>
        </w:rPr>
        <w:t>调用divisionNum方法，结果存入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变量c，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5D60B4">
        <w:rPr>
          <w:rFonts w:ascii="仿宋_GB2312" w:eastAsia="仿宋_GB2312" w:hAnsi="宋体"/>
          <w:bCs/>
          <w:kern w:val="0"/>
          <w:szCs w:val="21"/>
        </w:rPr>
        <w:t>3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）如果除数为0，对异常进行捕获；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5D60B4">
        <w:rPr>
          <w:rFonts w:ascii="仿宋_GB2312" w:eastAsia="仿宋_GB2312" w:hAnsi="宋体"/>
          <w:bCs/>
          <w:kern w:val="0"/>
          <w:szCs w:val="21"/>
        </w:rPr>
        <w:t>4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）打印输出错误信息和错误堆栈信息；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</w:t>
      </w:r>
      <w:r w:rsidR="005D60B4">
        <w:rPr>
          <w:rFonts w:ascii="仿宋_GB2312" w:eastAsia="仿宋_GB2312" w:hAnsi="宋体"/>
          <w:bCs/>
          <w:kern w:val="0"/>
          <w:szCs w:val="21"/>
        </w:rPr>
        <w:t>5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）最后不管是否有错误都打印输出</w:t>
      </w:r>
      <w:r w:rsidR="00CC44E8">
        <w:rPr>
          <w:rFonts w:ascii="仿宋_GB2312" w:eastAsia="仿宋_GB2312" w:hAnsi="宋体" w:hint="eastAsia"/>
          <w:bCs/>
          <w:kern w:val="0"/>
          <w:szCs w:val="21"/>
        </w:rPr>
        <w:t>c的结果，</w:t>
      </w:r>
      <w:r w:rsidR="007F6697">
        <w:rPr>
          <w:rFonts w:ascii="仿宋_GB2312" w:eastAsia="仿宋_GB2312" w:hAnsi="宋体" w:hint="eastAsia"/>
          <w:bCs/>
          <w:kern w:val="0"/>
          <w:szCs w:val="21"/>
        </w:rPr>
        <w:t>并打印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“计算完毕”</w:t>
      </w:r>
      <w:r>
        <w:rPr>
          <w:rFonts w:ascii="仿宋_GB2312" w:eastAsia="仿宋_GB2312" w:hAnsi="宋体" w:hint="eastAsia"/>
          <w:bCs/>
          <w:kern w:val="0"/>
          <w:szCs w:val="21"/>
        </w:rPr>
        <w:t>。</w:t>
      </w:r>
    </w:p>
    <w:p w:rsidR="001A5EC5" w:rsidRPr="0033054F" w:rsidRDefault="001A5EC5" w:rsidP="001A5EC5">
      <w:pPr>
        <w:autoSpaceDE w:val="0"/>
        <w:autoSpaceDN w:val="0"/>
        <w:adjustRightInd w:val="0"/>
        <w:spacing w:line="330" w:lineRule="exact"/>
        <w:ind w:leftChars="100" w:left="210"/>
        <w:jc w:val="left"/>
        <w:rPr>
          <w:rFonts w:ascii="仿宋_GB2312" w:eastAsia="仿宋_GB2312" w:hAnsi="宋体"/>
          <w:bCs/>
          <w:kern w:val="0"/>
          <w:szCs w:val="21"/>
        </w:rPr>
      </w:pP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>
        <w:rPr>
          <w:rFonts w:ascii="仿宋_GB2312" w:eastAsia="仿宋_GB2312" w:hAnsi="宋体"/>
          <w:bCs/>
          <w:kern w:val="0"/>
          <w:szCs w:val="21"/>
        </w:rPr>
        <w:t>7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.定义一个类TestArrayBoundException,要求如下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（1）</w:t>
      </w:r>
      <w:r w:rsidR="00CE6FCF">
        <w:rPr>
          <w:rFonts w:ascii="仿宋_GB2312" w:eastAsia="仿宋_GB2312" w:hAnsi="宋体" w:hint="eastAsia"/>
          <w:bCs/>
          <w:kern w:val="0"/>
          <w:szCs w:val="21"/>
        </w:rPr>
        <w:t>定义字符串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数组s</w:t>
      </w:r>
      <w:r w:rsidR="00CE6FCF">
        <w:rPr>
          <w:rFonts w:ascii="仿宋_GB2312" w:eastAsia="仿宋_GB2312" w:hAnsi="宋体" w:hint="eastAsia"/>
          <w:bCs/>
          <w:kern w:val="0"/>
          <w:szCs w:val="21"/>
        </w:rPr>
        <w:t>，里面存放{</w:t>
      </w:r>
      <w:r w:rsidR="00CE6FCF">
        <w:rPr>
          <w:rFonts w:ascii="仿宋_GB2312" w:eastAsia="仿宋_GB2312" w:hAnsi="宋体"/>
          <w:bCs/>
          <w:kern w:val="0"/>
          <w:szCs w:val="21"/>
        </w:rPr>
        <w:t>“</w:t>
      </w:r>
      <w:r w:rsidR="00CE6FCF">
        <w:rPr>
          <w:rFonts w:ascii="仿宋_GB2312" w:eastAsia="仿宋_GB2312" w:hAnsi="宋体"/>
          <w:bCs/>
          <w:kern w:val="0"/>
          <w:szCs w:val="21"/>
        </w:rPr>
        <w:t>Apple</w:t>
      </w:r>
      <w:r w:rsidR="00CE6FCF">
        <w:rPr>
          <w:rFonts w:ascii="仿宋_GB2312" w:eastAsia="仿宋_GB2312" w:hAnsi="宋体"/>
          <w:bCs/>
          <w:kern w:val="0"/>
          <w:szCs w:val="21"/>
        </w:rPr>
        <w:t>”</w:t>
      </w:r>
      <w:r w:rsidR="00CE6FCF">
        <w:rPr>
          <w:rFonts w:ascii="仿宋_GB2312" w:eastAsia="仿宋_GB2312" w:hAnsi="宋体"/>
          <w:bCs/>
          <w:kern w:val="0"/>
          <w:szCs w:val="21"/>
        </w:rPr>
        <w:t>,</w:t>
      </w:r>
      <w:r w:rsidR="00CE6FCF">
        <w:rPr>
          <w:rFonts w:ascii="仿宋_GB2312" w:eastAsia="仿宋_GB2312" w:hAnsi="宋体"/>
          <w:bCs/>
          <w:kern w:val="0"/>
          <w:szCs w:val="21"/>
        </w:rPr>
        <w:t>”</w:t>
      </w:r>
      <w:r w:rsidR="000C774E">
        <w:rPr>
          <w:rFonts w:ascii="仿宋_GB2312" w:eastAsia="仿宋_GB2312" w:hAnsi="宋体"/>
          <w:bCs/>
          <w:kern w:val="0"/>
          <w:szCs w:val="21"/>
        </w:rPr>
        <w:t>p</w:t>
      </w:r>
      <w:r w:rsidR="00CE6FCF">
        <w:rPr>
          <w:rFonts w:ascii="仿宋_GB2312" w:eastAsia="仿宋_GB2312" w:hAnsi="宋体"/>
          <w:bCs/>
          <w:kern w:val="0"/>
          <w:szCs w:val="21"/>
        </w:rPr>
        <w:t>ear</w:t>
      </w:r>
      <w:r w:rsidR="00CE6FCF">
        <w:rPr>
          <w:rFonts w:ascii="仿宋_GB2312" w:eastAsia="仿宋_GB2312" w:hAnsi="宋体"/>
          <w:bCs/>
          <w:kern w:val="0"/>
          <w:szCs w:val="21"/>
        </w:rPr>
        <w:t>”</w:t>
      </w:r>
      <w:r w:rsidR="00CE6FCF">
        <w:rPr>
          <w:rFonts w:ascii="仿宋_GB2312" w:eastAsia="仿宋_GB2312" w:hAnsi="宋体"/>
          <w:bCs/>
          <w:kern w:val="0"/>
          <w:szCs w:val="21"/>
        </w:rPr>
        <w:t>,</w:t>
      </w:r>
      <w:r w:rsidR="00CE6FCF">
        <w:rPr>
          <w:rFonts w:ascii="仿宋_GB2312" w:eastAsia="仿宋_GB2312" w:hAnsi="宋体"/>
          <w:bCs/>
          <w:kern w:val="0"/>
          <w:szCs w:val="21"/>
        </w:rPr>
        <w:t>”</w:t>
      </w:r>
      <w:r w:rsidR="00CE6FCF">
        <w:rPr>
          <w:rFonts w:ascii="仿宋_GB2312" w:eastAsia="仿宋_GB2312" w:hAnsi="宋体"/>
          <w:bCs/>
          <w:kern w:val="0"/>
          <w:szCs w:val="21"/>
        </w:rPr>
        <w:t>banana</w:t>
      </w:r>
      <w:r w:rsidR="00CE6FCF">
        <w:rPr>
          <w:rFonts w:ascii="仿宋_GB2312" w:eastAsia="仿宋_GB2312" w:hAnsi="宋体"/>
          <w:bCs/>
          <w:kern w:val="0"/>
          <w:szCs w:val="21"/>
        </w:rPr>
        <w:t>”</w:t>
      </w:r>
      <w:r w:rsidR="00CE6FCF">
        <w:rPr>
          <w:rFonts w:ascii="仿宋_GB2312" w:eastAsia="仿宋_GB2312" w:hAnsi="宋体"/>
          <w:bCs/>
          <w:kern w:val="0"/>
          <w:szCs w:val="21"/>
        </w:rPr>
        <w:t>}</w:t>
      </w:r>
      <w:r w:rsidRPr="00F15B76">
        <w:rPr>
          <w:rFonts w:ascii="仿宋_GB2312" w:eastAsia="仿宋_GB2312" w:hAnsi="宋体" w:hint="eastAsia"/>
          <w:bCs/>
          <w:kern w:val="0"/>
          <w:szCs w:val="21"/>
        </w:rPr>
        <w:t>；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（2）循环打印输出每个元素，对于下标越界进行异常捕获；</w:t>
      </w:r>
    </w:p>
    <w:p w:rsidR="001A5EC5" w:rsidRPr="00F15B76" w:rsidRDefault="001A5EC5" w:rsidP="001A5EC5">
      <w:pPr>
        <w:autoSpaceDE w:val="0"/>
        <w:autoSpaceDN w:val="0"/>
        <w:adjustRightInd w:val="0"/>
        <w:spacing w:line="330" w:lineRule="exact"/>
        <w:ind w:leftChars="200" w:left="420"/>
        <w:jc w:val="left"/>
        <w:rPr>
          <w:rFonts w:ascii="仿宋_GB2312" w:eastAsia="仿宋_GB2312" w:hAnsi="宋体"/>
          <w:bCs/>
          <w:kern w:val="0"/>
          <w:szCs w:val="21"/>
        </w:rPr>
      </w:pPr>
      <w:r w:rsidRPr="00F15B76">
        <w:rPr>
          <w:rFonts w:ascii="仿宋_GB2312" w:eastAsia="仿宋_GB2312" w:hAnsi="宋体" w:hint="eastAsia"/>
          <w:bCs/>
          <w:kern w:val="0"/>
          <w:szCs w:val="21"/>
        </w:rPr>
        <w:t>（3）最后不管是否有错误都打印输出“打印完毕”</w:t>
      </w:r>
      <w:r>
        <w:rPr>
          <w:rFonts w:ascii="仿宋_GB2312" w:eastAsia="仿宋_GB2312" w:hAnsi="宋体" w:hint="eastAsia"/>
          <w:bCs/>
          <w:kern w:val="0"/>
          <w:szCs w:val="21"/>
        </w:rPr>
        <w:t>。</w:t>
      </w:r>
    </w:p>
    <w:p w:rsidR="001A5EC5" w:rsidRDefault="001A5EC5" w:rsidP="00C01869">
      <w:pPr>
        <w:ind w:firstLine="420"/>
        <w:rPr>
          <w:rFonts w:ascii="仿宋_GB2312" w:eastAsia="仿宋_GB2312" w:hAnsi="宋体"/>
          <w:bCs/>
          <w:kern w:val="0"/>
          <w:szCs w:val="21"/>
        </w:rPr>
      </w:pPr>
    </w:p>
    <w:p w:rsidR="00507FF8" w:rsidRPr="00507FF8" w:rsidRDefault="00A87AFC" w:rsidP="00C01869">
      <w:pPr>
        <w:ind w:firstLine="420"/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三、实验过程（</w:t>
      </w:r>
      <w:r w:rsidR="00BE104B" w:rsidRPr="00507FF8">
        <w:rPr>
          <w:rFonts w:ascii="宋体" w:hAnsi="宋体" w:hint="eastAsia"/>
          <w:b/>
        </w:rPr>
        <w:t>按</w:t>
      </w:r>
      <w:r w:rsidRPr="00507FF8">
        <w:rPr>
          <w:rFonts w:ascii="宋体" w:hAnsi="宋体" w:hint="eastAsia"/>
          <w:b/>
        </w:rPr>
        <w:t>上述实验内容要求写出源代码及运行结果）</w:t>
      </w:r>
    </w:p>
    <w:p w:rsidR="00507FF8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1.</w:t>
      </w:r>
      <w:r w:rsidR="00275551" w:rsidRPr="00507FF8">
        <w:rPr>
          <w:rFonts w:ascii="宋体" w:hAnsi="宋体" w:hint="eastAsia"/>
          <w:b/>
        </w:rPr>
        <w:t xml:space="preserve">实验-1 </w:t>
      </w:r>
    </w:p>
    <w:p w:rsidR="00A87AFC" w:rsidRPr="00507FF8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980877" w:rsidRDefault="00980877" w:rsidP="009808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980877" w:rsidRDefault="00980877" w:rsidP="009808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980877" w:rsidRDefault="00980877" w:rsidP="009808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980877" w:rsidRDefault="00980877" w:rsidP="009808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4F31F0" w:rsidRDefault="00980877" w:rsidP="009808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Insect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）包括属性</w:t>
      </w:r>
      <w:r>
        <w:rPr>
          <w:rFonts w:ascii="Consolas" w:hAnsi="Consolas" w:cs="Consolas"/>
          <w:color w:val="3F7F5F"/>
          <w:kern w:val="0"/>
          <w:sz w:val="24"/>
        </w:rPr>
        <w:t>name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size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color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4"/>
          <w:highlight w:val="yellow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）定义其有参构造方法</w:t>
      </w:r>
      <w:r>
        <w:rPr>
          <w:rFonts w:ascii="Consolas" w:hAnsi="Consolas" w:cs="Consolas"/>
          <w:color w:val="3F7F5F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Insect(String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super</w:t>
      </w:r>
      <w:r>
        <w:rPr>
          <w:rFonts w:ascii="Consolas" w:hAnsi="Consolas" w:cs="Consolas"/>
          <w:color w:val="000000"/>
          <w:kern w:val="0"/>
          <w:sz w:val="24"/>
        </w:rPr>
        <w:t>();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  <w:highlight w:val="yellow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）生成成员变量的</w:t>
      </w:r>
      <w:r>
        <w:rPr>
          <w:rFonts w:ascii="Consolas" w:hAnsi="Consolas" w:cs="Consolas"/>
          <w:color w:val="3F7F5F"/>
          <w:kern w:val="0"/>
          <w:sz w:val="24"/>
        </w:rPr>
        <w:t>get</w:t>
      </w:r>
      <w:r>
        <w:rPr>
          <w:rFonts w:ascii="Consolas" w:hAnsi="Consolas" w:cs="Consolas"/>
          <w:color w:val="3F7F5F"/>
          <w:kern w:val="0"/>
          <w:sz w:val="24"/>
        </w:rPr>
        <w:t>和</w:t>
      </w:r>
      <w:r>
        <w:rPr>
          <w:rFonts w:ascii="Consolas" w:hAnsi="Consolas" w:cs="Consolas"/>
          <w:color w:val="3F7F5F"/>
          <w:kern w:val="0"/>
          <w:sz w:val="24"/>
        </w:rPr>
        <w:t>set</w:t>
      </w:r>
      <w:r>
        <w:rPr>
          <w:rFonts w:ascii="Consolas" w:hAnsi="Consolas" w:cs="Consolas"/>
          <w:color w:val="3F7F5F"/>
          <w:kern w:val="0"/>
          <w:sz w:val="24"/>
        </w:rPr>
        <w:t>方法；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String getName()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highlight w:val="lightGray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  <w:highlight w:val="yellow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getSize()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setSize(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String getColor()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setColor(String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4</w:t>
      </w:r>
      <w:r>
        <w:rPr>
          <w:rFonts w:ascii="Consolas" w:hAnsi="Consolas" w:cs="Consolas"/>
          <w:color w:val="3F7F5F"/>
          <w:kern w:val="0"/>
          <w:sz w:val="24"/>
        </w:rPr>
        <w:t>）定义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方法</w:t>
      </w:r>
      <w:r>
        <w:rPr>
          <w:rFonts w:ascii="Consolas" w:hAnsi="Consolas" w:cs="Consolas"/>
          <w:color w:val="3F7F5F"/>
          <w:kern w:val="0"/>
          <w:sz w:val="24"/>
        </w:rPr>
        <w:t xml:space="preserve"> void run(Insect a)</w:t>
      </w:r>
      <w:r>
        <w:rPr>
          <w:rFonts w:ascii="Consolas" w:hAnsi="Consolas" w:cs="Consolas"/>
          <w:color w:val="3F7F5F"/>
          <w:kern w:val="0"/>
          <w:sz w:val="24"/>
        </w:rPr>
        <w:t>打印输入谁在跑，接收参数为</w:t>
      </w:r>
      <w:r>
        <w:rPr>
          <w:rFonts w:ascii="Consolas" w:hAnsi="Consolas" w:cs="Consolas"/>
          <w:color w:val="3F7F5F"/>
          <w:kern w:val="0"/>
          <w:sz w:val="24"/>
        </w:rPr>
        <w:t>Insect</w:t>
      </w:r>
      <w:r>
        <w:rPr>
          <w:rFonts w:ascii="Consolas" w:hAnsi="Consolas" w:cs="Consolas"/>
          <w:color w:val="3F7F5F"/>
          <w:kern w:val="0"/>
          <w:sz w:val="24"/>
        </w:rPr>
        <w:t>类型；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run(Insect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){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  <w:highlight w:val="lightGray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 +</w:t>
      </w:r>
      <w:r>
        <w:rPr>
          <w:rFonts w:ascii="Consolas" w:hAnsi="Consolas" w:cs="Consolas"/>
          <w:color w:val="2A00FF"/>
          <w:kern w:val="0"/>
          <w:sz w:val="24"/>
        </w:rPr>
        <w:t>" is running"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5</w:t>
      </w:r>
      <w:r>
        <w:rPr>
          <w:rFonts w:ascii="Consolas" w:hAnsi="Consolas" w:cs="Consolas"/>
          <w:color w:val="3F7F5F"/>
          <w:kern w:val="0"/>
          <w:sz w:val="24"/>
        </w:rPr>
        <w:t>）在</w:t>
      </w:r>
      <w:r>
        <w:rPr>
          <w:rFonts w:ascii="Consolas" w:hAnsi="Consolas" w:cs="Consolas"/>
          <w:color w:val="3F7F5F"/>
          <w:kern w:val="0"/>
          <w:sz w:val="24"/>
        </w:rPr>
        <w:t>main</w:t>
      </w:r>
      <w:r>
        <w:rPr>
          <w:rFonts w:ascii="Consolas" w:hAnsi="Consolas" w:cs="Consolas"/>
          <w:color w:val="3F7F5F"/>
          <w:kern w:val="0"/>
          <w:sz w:val="24"/>
        </w:rPr>
        <w:t>函数测试该类</w:t>
      </w:r>
      <w:r>
        <w:rPr>
          <w:rFonts w:ascii="Consolas" w:hAnsi="Consolas" w:cs="Consolas"/>
          <w:color w:val="3F7F5F"/>
          <w:kern w:val="0"/>
          <w:sz w:val="24"/>
        </w:rPr>
        <w:t>new</w:t>
      </w:r>
      <w:r>
        <w:rPr>
          <w:rFonts w:ascii="Consolas" w:hAnsi="Consolas" w:cs="Consolas"/>
          <w:color w:val="3F7F5F"/>
          <w:kern w:val="0"/>
          <w:sz w:val="24"/>
        </w:rPr>
        <w:t>一个实例对象</w:t>
      </w:r>
      <w:r>
        <w:rPr>
          <w:rFonts w:ascii="Consolas" w:hAnsi="Consolas" w:cs="Consolas"/>
          <w:color w:val="3F7F5F"/>
          <w:kern w:val="0"/>
          <w:sz w:val="24"/>
        </w:rPr>
        <w:t>i</w:t>
      </w:r>
      <w:r>
        <w:rPr>
          <w:rFonts w:ascii="Consolas" w:hAnsi="Consolas" w:cs="Consolas"/>
          <w:color w:val="3F7F5F"/>
          <w:kern w:val="0"/>
          <w:sz w:val="24"/>
        </w:rPr>
        <w:t>，调用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方法，然后打印输出</w:t>
      </w:r>
      <w:r>
        <w:rPr>
          <w:rFonts w:ascii="Consolas" w:hAnsi="Consolas" w:cs="Consolas"/>
          <w:color w:val="3F7F5F"/>
          <w:kern w:val="0"/>
          <w:sz w:val="24"/>
        </w:rPr>
        <w:t>i</w:t>
      </w:r>
      <w:r>
        <w:rPr>
          <w:rFonts w:ascii="Consolas" w:hAnsi="Consolas" w:cs="Consolas"/>
          <w:color w:val="3F7F5F"/>
          <w:kern w:val="0"/>
          <w:sz w:val="24"/>
        </w:rPr>
        <w:t>的</w:t>
      </w:r>
      <w:r>
        <w:rPr>
          <w:rFonts w:ascii="Consolas" w:hAnsi="Consolas" w:cs="Consolas"/>
          <w:color w:val="3F7F5F"/>
          <w:kern w:val="0"/>
          <w:sz w:val="24"/>
        </w:rPr>
        <w:t>name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size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color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Insect 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Insect(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螳螂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,3,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绿色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.run(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  <w:highlight w:val="lightGray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F31F0" w:rsidRDefault="004F31F0" w:rsidP="004F31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C56B1C" w:rsidRPr="00507FF8" w:rsidRDefault="00C56B1C" w:rsidP="00C56B1C">
      <w:pPr>
        <w:rPr>
          <w:rFonts w:ascii="宋体" w:hAnsi="宋体"/>
          <w:b/>
        </w:rPr>
      </w:pPr>
    </w:p>
    <w:p w:rsidR="00A87AFC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9D726B" w:rsidRDefault="009D726B" w:rsidP="00A87AFC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74A3B08A" wp14:editId="62F6159C">
            <wp:extent cx="5278755" cy="31730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6B" w:rsidRPr="00507FF8" w:rsidRDefault="009D726B" w:rsidP="00A87AFC">
      <w:pPr>
        <w:rPr>
          <w:rFonts w:ascii="宋体" w:hAnsi="宋体" w:hint="eastAsia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388BAFE3" wp14:editId="43B3270F">
            <wp:extent cx="5278755" cy="3088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BE" w:rsidRPr="00507FF8" w:rsidRDefault="006D56BE" w:rsidP="006D56BE">
      <w:pPr>
        <w:rPr>
          <w:rFonts w:ascii="宋体" w:hAnsi="宋体"/>
          <w:b/>
        </w:rPr>
      </w:pPr>
      <w:r>
        <w:rPr>
          <w:rFonts w:ascii="宋体" w:hAnsi="宋体"/>
          <w:b/>
        </w:rPr>
        <w:t>2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2</w:t>
      </w:r>
      <w:r w:rsidRPr="00507FF8">
        <w:rPr>
          <w:rFonts w:ascii="宋体" w:hAnsi="宋体" w:hint="eastAsia"/>
          <w:b/>
        </w:rPr>
        <w:t xml:space="preserve"> </w:t>
      </w:r>
    </w:p>
    <w:p w:rsidR="006D56BE" w:rsidRPr="00507FF8" w:rsidRDefault="006D56BE" w:rsidP="006D56BE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</w:rPr>
        <w:t xml:space="preserve"> IAttack {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）包含静态的不可改变的字符串常量值</w:t>
      </w:r>
      <w:r>
        <w:rPr>
          <w:rFonts w:ascii="Consolas" w:hAnsi="Consolas" w:cs="Consolas"/>
          <w:color w:val="3F7F5F"/>
          <w:kern w:val="0"/>
          <w:sz w:val="24"/>
        </w:rPr>
        <w:t>ADDRESS</w:t>
      </w:r>
      <w:r>
        <w:rPr>
          <w:rFonts w:ascii="Consolas" w:hAnsi="Consolas" w:cs="Consolas"/>
          <w:color w:val="3F7F5F"/>
          <w:kern w:val="0"/>
          <w:sz w:val="24"/>
        </w:rPr>
        <w:t>字符串，内容为</w:t>
      </w:r>
      <w:r>
        <w:rPr>
          <w:rFonts w:ascii="Consolas" w:hAnsi="Consolas" w:cs="Consolas"/>
          <w:color w:val="3F7F5F"/>
          <w:kern w:val="0"/>
          <w:sz w:val="24"/>
        </w:rPr>
        <w:t>"</w:t>
      </w:r>
      <w:r>
        <w:rPr>
          <w:rFonts w:ascii="Consolas" w:hAnsi="Consolas" w:cs="Consolas"/>
          <w:color w:val="3F7F5F"/>
          <w:kern w:val="0"/>
          <w:sz w:val="24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4"/>
        </w:rPr>
        <w:t>";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final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COUNTRY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</w:rPr>
        <w:t>"China"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）包含两个方法</w:t>
      </w:r>
      <w:r>
        <w:rPr>
          <w:rFonts w:ascii="Consolas" w:hAnsi="Consolas" w:cs="Consolas"/>
          <w:color w:val="3F7F5F"/>
          <w:kern w:val="0"/>
          <w:sz w:val="24"/>
        </w:rPr>
        <w:t>move</w:t>
      </w:r>
      <w:r>
        <w:rPr>
          <w:rFonts w:ascii="Consolas" w:hAnsi="Consolas" w:cs="Consolas"/>
          <w:color w:val="3F7F5F"/>
          <w:kern w:val="0"/>
          <w:sz w:val="24"/>
        </w:rPr>
        <w:t>（）和</w:t>
      </w:r>
      <w:r>
        <w:rPr>
          <w:rFonts w:ascii="Consolas" w:hAnsi="Consolas" w:cs="Consolas"/>
          <w:color w:val="3F7F5F"/>
          <w:kern w:val="0"/>
          <w:sz w:val="24"/>
        </w:rPr>
        <w:t>attack</w:t>
      </w:r>
      <w:r>
        <w:rPr>
          <w:rFonts w:ascii="Consolas" w:hAnsi="Consolas" w:cs="Consolas"/>
          <w:color w:val="3F7F5F"/>
          <w:kern w:val="0"/>
          <w:sz w:val="24"/>
        </w:rPr>
        <w:t>（）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move();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attack();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）包含默认方法</w:t>
      </w:r>
      <w:r>
        <w:rPr>
          <w:rFonts w:ascii="Consolas" w:hAnsi="Consolas" w:cs="Consolas"/>
          <w:color w:val="3F7F5F"/>
          <w:kern w:val="0"/>
          <w:sz w:val="24"/>
        </w:rPr>
        <w:t>default void grow()</w:t>
      </w:r>
      <w:r>
        <w:rPr>
          <w:rFonts w:ascii="Consolas" w:hAnsi="Consolas" w:cs="Consolas"/>
          <w:color w:val="3F7F5F"/>
          <w:kern w:val="0"/>
          <w:sz w:val="24"/>
        </w:rPr>
        <w:t>实现内容为打印输出</w:t>
      </w:r>
      <w:r>
        <w:rPr>
          <w:rFonts w:ascii="Consolas" w:hAnsi="Consolas" w:cs="Consolas"/>
          <w:color w:val="3F7F5F"/>
          <w:kern w:val="0"/>
          <w:sz w:val="24"/>
        </w:rPr>
        <w:t xml:space="preserve">"Insect grows </w:t>
      </w:r>
      <w:r>
        <w:rPr>
          <w:rFonts w:ascii="Consolas" w:hAnsi="Consolas" w:cs="Consolas"/>
          <w:color w:val="3F7F5F"/>
          <w:kern w:val="0"/>
          <w:sz w:val="24"/>
          <w:u w:val="single"/>
        </w:rPr>
        <w:t>fastly</w:t>
      </w:r>
      <w:r>
        <w:rPr>
          <w:rFonts w:ascii="Consolas" w:hAnsi="Consolas" w:cs="Consolas"/>
          <w:color w:val="3F7F5F"/>
          <w:kern w:val="0"/>
          <w:sz w:val="24"/>
        </w:rPr>
        <w:t>"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default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grow(){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"Insect grows fastly"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7F3636" w:rsidRDefault="007F3636" w:rsidP="007F36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6D56BE" w:rsidRPr="00507FF8" w:rsidRDefault="006D56BE" w:rsidP="006D56BE">
      <w:pPr>
        <w:rPr>
          <w:rFonts w:ascii="宋体" w:hAnsi="宋体"/>
          <w:b/>
        </w:rPr>
      </w:pPr>
    </w:p>
    <w:p w:rsidR="006D56BE" w:rsidRPr="00507FF8" w:rsidRDefault="006D56BE" w:rsidP="006D56BE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C56B1C" w:rsidRPr="00507FF8" w:rsidRDefault="00C56B1C" w:rsidP="00A87AFC">
      <w:pPr>
        <w:rPr>
          <w:rFonts w:ascii="宋体" w:hAnsi="宋体"/>
          <w:b/>
        </w:rPr>
      </w:pPr>
    </w:p>
    <w:p w:rsidR="00A87AFC" w:rsidRPr="00507FF8" w:rsidRDefault="00A87AFC" w:rsidP="00A87AFC">
      <w:pPr>
        <w:rPr>
          <w:rFonts w:ascii="宋体" w:hAnsi="宋体"/>
        </w:rPr>
      </w:pPr>
    </w:p>
    <w:p w:rsidR="00391935" w:rsidRPr="00507FF8" w:rsidRDefault="00391935" w:rsidP="00391935">
      <w:pPr>
        <w:rPr>
          <w:rFonts w:ascii="宋体" w:hAnsi="宋体"/>
          <w:b/>
        </w:rPr>
      </w:pP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 xml:space="preserve"> </w:t>
      </w: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lastRenderedPageBreak/>
        <w:t>【源码】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）继承</w:t>
      </w:r>
      <w:r>
        <w:rPr>
          <w:rFonts w:ascii="Consolas" w:hAnsi="Consolas" w:cs="Consolas"/>
          <w:color w:val="3F7F5F"/>
          <w:kern w:val="0"/>
          <w:sz w:val="24"/>
        </w:rPr>
        <w:t>Insect</w:t>
      </w:r>
      <w:r>
        <w:rPr>
          <w:rFonts w:ascii="Consolas" w:hAnsi="Consolas" w:cs="Consolas"/>
          <w:color w:val="3F7F5F"/>
          <w:kern w:val="0"/>
          <w:sz w:val="24"/>
        </w:rPr>
        <w:t>，实现接口</w:t>
      </w:r>
      <w:r>
        <w:rPr>
          <w:rFonts w:ascii="Consolas" w:hAnsi="Consolas" w:cs="Consolas"/>
          <w:color w:val="3F7F5F"/>
          <w:kern w:val="0"/>
          <w:sz w:val="24"/>
        </w:rPr>
        <w:t>IAttack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Ant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extends</w:t>
      </w:r>
      <w:r>
        <w:rPr>
          <w:rFonts w:ascii="Consolas" w:hAnsi="Consolas" w:cs="Consolas"/>
          <w:color w:val="000000"/>
          <w:kern w:val="0"/>
          <w:sz w:val="24"/>
        </w:rPr>
        <w:t xml:space="preserve"> Insect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IAttack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Ant(String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super</w:t>
      </w:r>
      <w:r>
        <w:rPr>
          <w:rFonts w:ascii="Consolas" w:hAnsi="Consolas" w:cs="Consolas"/>
          <w:color w:val="000000"/>
          <w:kern w:val="0"/>
          <w:sz w:val="24"/>
        </w:rPr>
        <w:t>(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constructor stub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）实现</w:t>
      </w:r>
      <w:r>
        <w:rPr>
          <w:rFonts w:ascii="Consolas" w:hAnsi="Consolas" w:cs="Consolas"/>
          <w:color w:val="3F7F5F"/>
          <w:kern w:val="0"/>
          <w:sz w:val="24"/>
        </w:rPr>
        <w:t>move</w:t>
      </w:r>
      <w:r>
        <w:rPr>
          <w:rFonts w:ascii="Consolas" w:hAnsi="Consolas" w:cs="Consolas"/>
          <w:color w:val="3F7F5F"/>
          <w:kern w:val="0"/>
          <w:sz w:val="24"/>
        </w:rPr>
        <w:t>（）方法：打印输出</w:t>
      </w:r>
      <w:r>
        <w:rPr>
          <w:rFonts w:ascii="Consolas" w:hAnsi="Consolas" w:cs="Consolas"/>
          <w:color w:val="3F7F5F"/>
          <w:kern w:val="0"/>
          <w:sz w:val="24"/>
        </w:rPr>
        <w:t>"Ant move slowly"</w:t>
      </w:r>
      <w:r>
        <w:rPr>
          <w:rFonts w:ascii="Consolas" w:hAnsi="Consolas" w:cs="Consolas"/>
          <w:color w:val="3F7F5F"/>
          <w:kern w:val="0"/>
          <w:sz w:val="24"/>
        </w:rPr>
        <w:t>；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move()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"Ant move slowly"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）实现</w:t>
      </w:r>
      <w:r>
        <w:rPr>
          <w:rFonts w:ascii="Consolas" w:hAnsi="Consolas" w:cs="Consolas"/>
          <w:color w:val="3F7F5F"/>
          <w:kern w:val="0"/>
          <w:sz w:val="24"/>
        </w:rPr>
        <w:t>attack</w:t>
      </w:r>
      <w:r>
        <w:rPr>
          <w:rFonts w:ascii="Consolas" w:hAnsi="Consolas" w:cs="Consolas"/>
          <w:color w:val="3F7F5F"/>
          <w:kern w:val="0"/>
          <w:sz w:val="24"/>
        </w:rPr>
        <w:t>（）方法：打印输出</w:t>
      </w:r>
      <w:r>
        <w:rPr>
          <w:rFonts w:ascii="Consolas" w:hAnsi="Consolas" w:cs="Consolas"/>
          <w:color w:val="3F7F5F"/>
          <w:kern w:val="0"/>
          <w:sz w:val="24"/>
        </w:rPr>
        <w:t>"Ant bite people"</w:t>
      </w:r>
      <w:r>
        <w:rPr>
          <w:rFonts w:ascii="Consolas" w:hAnsi="Consolas" w:cs="Consolas"/>
          <w:color w:val="3F7F5F"/>
          <w:kern w:val="0"/>
          <w:sz w:val="24"/>
        </w:rPr>
        <w:t>；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attack()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"Ant bite people"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4</w:t>
      </w:r>
      <w:r>
        <w:rPr>
          <w:rFonts w:ascii="Consolas" w:hAnsi="Consolas" w:cs="Consolas"/>
          <w:color w:val="3F7F5F"/>
          <w:kern w:val="0"/>
          <w:sz w:val="24"/>
        </w:rPr>
        <w:t>）重写父类的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（）方法，打印输出</w:t>
      </w:r>
      <w:r>
        <w:rPr>
          <w:rFonts w:ascii="Consolas" w:hAnsi="Consolas" w:cs="Consolas"/>
          <w:color w:val="3F7F5F"/>
          <w:kern w:val="0"/>
          <w:sz w:val="24"/>
        </w:rPr>
        <w:t>"Ant walk step by step";</w:t>
      </w:r>
      <w:r>
        <w:rPr>
          <w:rFonts w:ascii="Consolas" w:hAnsi="Consolas" w:cs="Consolas"/>
          <w:color w:val="3F7F5F"/>
          <w:kern w:val="0"/>
          <w:sz w:val="24"/>
        </w:rPr>
        <w:tab/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run(Insect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"Ant walk step by step"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5</w:t>
      </w:r>
      <w:r>
        <w:rPr>
          <w:rFonts w:ascii="Consolas" w:hAnsi="Consolas" w:cs="Consolas"/>
          <w:color w:val="3F7F5F"/>
          <w:kern w:val="0"/>
          <w:sz w:val="24"/>
        </w:rPr>
        <w:t>）在</w:t>
      </w:r>
      <w:r>
        <w:rPr>
          <w:rFonts w:ascii="Consolas" w:hAnsi="Consolas" w:cs="Consolas"/>
          <w:color w:val="3F7F5F"/>
          <w:kern w:val="0"/>
          <w:sz w:val="24"/>
        </w:rPr>
        <w:t>main</w:t>
      </w:r>
      <w:r>
        <w:rPr>
          <w:rFonts w:ascii="Consolas" w:hAnsi="Consolas" w:cs="Consolas"/>
          <w:color w:val="3F7F5F"/>
          <w:kern w:val="0"/>
          <w:sz w:val="24"/>
        </w:rPr>
        <w:t>函数</w:t>
      </w:r>
      <w:r>
        <w:rPr>
          <w:rFonts w:ascii="Consolas" w:hAnsi="Consolas" w:cs="Consolas"/>
          <w:color w:val="3F7F5F"/>
          <w:kern w:val="0"/>
          <w:sz w:val="24"/>
        </w:rPr>
        <w:t>new</w:t>
      </w:r>
      <w:r>
        <w:rPr>
          <w:rFonts w:ascii="Consolas" w:hAnsi="Consolas" w:cs="Consolas"/>
          <w:color w:val="3F7F5F"/>
          <w:kern w:val="0"/>
          <w:sz w:val="24"/>
        </w:rPr>
        <w:t>一个</w:t>
      </w:r>
      <w:r>
        <w:rPr>
          <w:rFonts w:ascii="Consolas" w:hAnsi="Consolas" w:cs="Consolas"/>
          <w:color w:val="3F7F5F"/>
          <w:kern w:val="0"/>
          <w:sz w:val="24"/>
        </w:rPr>
        <w:t>Ant</w:t>
      </w:r>
      <w:r>
        <w:rPr>
          <w:rFonts w:ascii="Consolas" w:hAnsi="Consolas" w:cs="Consolas"/>
          <w:color w:val="3F7F5F"/>
          <w:kern w:val="0"/>
          <w:sz w:val="24"/>
        </w:rPr>
        <w:t>实例对象，赋值给对象</w:t>
      </w:r>
      <w:r>
        <w:rPr>
          <w:rFonts w:ascii="Consolas" w:hAnsi="Consolas" w:cs="Consolas"/>
          <w:color w:val="3F7F5F"/>
          <w:kern w:val="0"/>
          <w:sz w:val="24"/>
        </w:rPr>
        <w:t>a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Ant a = new Ant(…)</w:t>
      </w:r>
      <w:r>
        <w:rPr>
          <w:rFonts w:ascii="Consolas" w:hAnsi="Consolas" w:cs="Consolas"/>
          <w:color w:val="3F7F5F"/>
          <w:kern w:val="0"/>
          <w:sz w:val="24"/>
        </w:rPr>
        <w:t>调用</w:t>
      </w:r>
      <w:r>
        <w:rPr>
          <w:rFonts w:ascii="Consolas" w:hAnsi="Consolas" w:cs="Consolas"/>
          <w:color w:val="3F7F5F"/>
          <w:kern w:val="0"/>
          <w:sz w:val="24"/>
        </w:rPr>
        <w:t>move</w:t>
      </w:r>
      <w:r>
        <w:rPr>
          <w:rFonts w:ascii="Consolas" w:hAnsi="Consolas" w:cs="Consolas"/>
          <w:color w:val="3F7F5F"/>
          <w:kern w:val="0"/>
          <w:sz w:val="24"/>
        </w:rPr>
        <w:t>和</w:t>
      </w:r>
      <w:r>
        <w:rPr>
          <w:rFonts w:ascii="Consolas" w:hAnsi="Consolas" w:cs="Consolas"/>
          <w:color w:val="3F7F5F"/>
          <w:kern w:val="0"/>
          <w:sz w:val="24"/>
        </w:rPr>
        <w:t>attack</w:t>
      </w:r>
      <w:r>
        <w:rPr>
          <w:rFonts w:ascii="Consolas" w:hAnsi="Consolas" w:cs="Consolas"/>
          <w:color w:val="3F7F5F"/>
          <w:kern w:val="0"/>
          <w:sz w:val="24"/>
        </w:rPr>
        <w:t>、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、</w:t>
      </w:r>
      <w:r>
        <w:rPr>
          <w:rFonts w:ascii="Consolas" w:hAnsi="Consolas" w:cs="Consolas"/>
          <w:color w:val="3F7F5F"/>
          <w:kern w:val="0"/>
          <w:sz w:val="24"/>
        </w:rPr>
        <w:t>grow</w:t>
      </w:r>
      <w:r>
        <w:rPr>
          <w:rFonts w:ascii="Consolas" w:hAnsi="Consolas" w:cs="Consolas"/>
          <w:color w:val="3F7F5F"/>
          <w:kern w:val="0"/>
          <w:sz w:val="24"/>
        </w:rPr>
        <w:t>方法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Ant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Ant(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蚂蚁</w:t>
      </w:r>
      <w:r>
        <w:rPr>
          <w:rFonts w:ascii="Consolas" w:hAnsi="Consolas" w:cs="Consolas"/>
          <w:color w:val="2A00FF"/>
          <w:kern w:val="0"/>
          <w:sz w:val="24"/>
        </w:rPr>
        <w:t>a"</w:t>
      </w:r>
      <w:r>
        <w:rPr>
          <w:rFonts w:ascii="Consolas" w:hAnsi="Consolas" w:cs="Consolas"/>
          <w:color w:val="000000"/>
          <w:kern w:val="0"/>
          <w:sz w:val="24"/>
        </w:rPr>
        <w:t>,1,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黑色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.move();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.attack();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.run(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.grow();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lastRenderedPageBreak/>
        <w:tab/>
        <w:t>}</w:t>
      </w: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D82080" w:rsidRDefault="00D82080" w:rsidP="00D8208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391935" w:rsidRPr="00507FF8" w:rsidRDefault="00391935" w:rsidP="00391935">
      <w:pPr>
        <w:rPr>
          <w:rFonts w:ascii="宋体" w:hAnsi="宋体"/>
          <w:b/>
        </w:rPr>
      </w:pP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551CD8" w:rsidRDefault="007E2721" w:rsidP="00551CD8">
      <w:pPr>
        <w:rPr>
          <w:rFonts w:ascii="宋体" w:hAnsi="宋体"/>
          <w:b/>
          <w:color w:val="0070C0"/>
        </w:rPr>
      </w:pPr>
      <w:r>
        <w:rPr>
          <w:noProof/>
        </w:rPr>
        <w:drawing>
          <wp:inline distT="0" distB="0" distL="0" distR="0" wp14:anchorId="1C5888DF" wp14:editId="0ABD91DA">
            <wp:extent cx="5278755" cy="3154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0E" w:rsidRDefault="002F7C0E" w:rsidP="00551CD8">
      <w:pPr>
        <w:rPr>
          <w:rFonts w:ascii="宋体" w:hAnsi="宋体" w:hint="eastAsia"/>
          <w:b/>
          <w:color w:val="0070C0"/>
        </w:rPr>
      </w:pPr>
      <w:r>
        <w:rPr>
          <w:noProof/>
        </w:rPr>
        <w:drawing>
          <wp:inline distT="0" distB="0" distL="0" distR="0" wp14:anchorId="4155FFD6" wp14:editId="33A5F786">
            <wp:extent cx="5278755" cy="31508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35" w:rsidRPr="00507FF8" w:rsidRDefault="00391935" w:rsidP="00391935">
      <w:pPr>
        <w:rPr>
          <w:rFonts w:ascii="宋体" w:hAnsi="宋体"/>
          <w:b/>
        </w:rPr>
      </w:pPr>
      <w:r>
        <w:rPr>
          <w:rFonts w:ascii="宋体" w:hAnsi="宋体"/>
          <w:b/>
        </w:rPr>
        <w:t>4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4</w:t>
      </w:r>
      <w:r w:rsidRPr="00507FF8">
        <w:rPr>
          <w:rFonts w:ascii="宋体" w:hAnsi="宋体" w:hint="eastAsia"/>
          <w:b/>
        </w:rPr>
        <w:t xml:space="preserve"> </w:t>
      </w: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6E44F1" w:rsidRDefault="006E44F1" w:rsidP="006E44F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6E44F1" w:rsidRDefault="006E44F1" w:rsidP="006E44F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6E44F1" w:rsidRDefault="006E44F1" w:rsidP="006E44F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6E44F1" w:rsidRDefault="006E44F1" w:rsidP="006E44F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lastRenderedPageBreak/>
        <w:t>21.5.11</w:t>
      </w:r>
    </w:p>
    <w:p w:rsidR="00C47A41" w:rsidRDefault="006E44F1" w:rsidP="006E44F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abstract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AbsAnimal {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）包括属性</w:t>
      </w:r>
      <w:r>
        <w:rPr>
          <w:rFonts w:ascii="Consolas" w:hAnsi="Consolas" w:cs="Consolas"/>
          <w:color w:val="3F7F5F"/>
          <w:kern w:val="0"/>
          <w:sz w:val="24"/>
        </w:rPr>
        <w:t>name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weight</w:t>
      </w:r>
      <w:r>
        <w:rPr>
          <w:rFonts w:ascii="Consolas" w:hAnsi="Consolas" w:cs="Consolas"/>
          <w:color w:val="3F7F5F"/>
          <w:kern w:val="0"/>
          <w:sz w:val="24"/>
        </w:rPr>
        <w:t>，</w:t>
      </w:r>
      <w:r>
        <w:rPr>
          <w:rFonts w:ascii="Consolas" w:hAnsi="Consolas" w:cs="Consolas"/>
          <w:color w:val="3F7F5F"/>
          <w:kern w:val="0"/>
          <w:sz w:val="24"/>
        </w:rPr>
        <w:t>color;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）定义其有参构造方法</w:t>
      </w:r>
      <w:r>
        <w:rPr>
          <w:rFonts w:ascii="Consolas" w:hAnsi="Consolas" w:cs="Consolas"/>
          <w:color w:val="3F7F5F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AbsAnimal(String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super</w:t>
      </w:r>
      <w:r>
        <w:rPr>
          <w:rFonts w:ascii="Consolas" w:hAnsi="Consolas" w:cs="Consolas"/>
          <w:color w:val="000000"/>
          <w:kern w:val="0"/>
          <w:sz w:val="24"/>
        </w:rPr>
        <w:t>();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）定义受保护的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方法，功能是打印输出</w:t>
      </w:r>
      <w:r>
        <w:rPr>
          <w:rFonts w:ascii="Consolas" w:hAnsi="Consolas" w:cs="Consolas"/>
          <w:color w:val="3F7F5F"/>
          <w:kern w:val="0"/>
          <w:sz w:val="24"/>
        </w:rPr>
        <w:t xml:space="preserve">"Animal run </w:t>
      </w:r>
      <w:r>
        <w:rPr>
          <w:rFonts w:ascii="Consolas" w:hAnsi="Consolas" w:cs="Consolas"/>
          <w:color w:val="3F7F5F"/>
          <w:kern w:val="0"/>
          <w:sz w:val="24"/>
          <w:u w:val="single"/>
        </w:rPr>
        <w:t>fastly</w:t>
      </w:r>
      <w:r>
        <w:rPr>
          <w:rFonts w:ascii="Consolas" w:hAnsi="Consolas" w:cs="Consolas"/>
          <w:color w:val="3F7F5F"/>
          <w:kern w:val="0"/>
          <w:sz w:val="24"/>
        </w:rPr>
        <w:t>";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 w:rsidR="00E84674">
        <w:rPr>
          <w:rFonts w:ascii="Consolas" w:hAnsi="Consolas" w:cs="Consolas"/>
          <w:b/>
          <w:bCs/>
          <w:color w:val="7F0055"/>
          <w:kern w:val="0"/>
          <w:sz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u w:val="single"/>
        </w:rPr>
        <w:t>run()</w:t>
      </w:r>
      <w:r>
        <w:rPr>
          <w:rFonts w:ascii="Consolas" w:hAnsi="Consolas" w:cs="Consolas"/>
          <w:color w:val="000000"/>
          <w:kern w:val="0"/>
          <w:sz w:val="24"/>
        </w:rPr>
        <w:t>{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"Animal run fastly"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4</w:t>
      </w:r>
      <w:r>
        <w:rPr>
          <w:rFonts w:ascii="Consolas" w:hAnsi="Consolas" w:cs="Consolas"/>
          <w:color w:val="3F7F5F"/>
          <w:kern w:val="0"/>
          <w:sz w:val="24"/>
        </w:rPr>
        <w:t>）在</w:t>
      </w:r>
      <w:r>
        <w:rPr>
          <w:rFonts w:ascii="Consolas" w:hAnsi="Consolas" w:cs="Consolas"/>
          <w:color w:val="3F7F5F"/>
          <w:kern w:val="0"/>
          <w:sz w:val="24"/>
        </w:rPr>
        <w:t>main</w:t>
      </w:r>
      <w:r>
        <w:rPr>
          <w:rFonts w:ascii="Consolas" w:hAnsi="Consolas" w:cs="Consolas"/>
          <w:color w:val="3F7F5F"/>
          <w:kern w:val="0"/>
          <w:sz w:val="24"/>
        </w:rPr>
        <w:t>方法里实例化抽象对象</w:t>
      </w:r>
      <w:r>
        <w:rPr>
          <w:rFonts w:ascii="Consolas" w:hAnsi="Consolas" w:cs="Consolas"/>
          <w:color w:val="3F7F5F"/>
          <w:kern w:val="0"/>
          <w:sz w:val="24"/>
        </w:rPr>
        <w:t xml:space="preserve">a,AbsAnimal a = new AbsAnimal(….) </w:t>
      </w:r>
      <w:r>
        <w:rPr>
          <w:rFonts w:ascii="Consolas" w:hAnsi="Consolas" w:cs="Consolas"/>
          <w:color w:val="3F7F5F"/>
          <w:kern w:val="0"/>
          <w:sz w:val="24"/>
        </w:rPr>
        <w:t>，想一想为什么会报错？如果报错注释掉该语句。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ab/>
        <w:t>AbsAnimal a = new AbsAnimal("</w:t>
      </w:r>
      <w:r>
        <w:rPr>
          <w:rFonts w:ascii="Consolas" w:hAnsi="Consolas" w:cs="Consolas"/>
          <w:color w:val="3F7F5F"/>
          <w:kern w:val="0"/>
          <w:sz w:val="24"/>
        </w:rPr>
        <w:t>旺财</w:t>
      </w:r>
      <w:r>
        <w:rPr>
          <w:rFonts w:ascii="Consolas" w:hAnsi="Consolas" w:cs="Consolas"/>
          <w:color w:val="3F7F5F"/>
          <w:kern w:val="0"/>
          <w:sz w:val="24"/>
        </w:rPr>
        <w:t>",50,"</w:t>
      </w:r>
      <w:r>
        <w:rPr>
          <w:rFonts w:ascii="Consolas" w:hAnsi="Consolas" w:cs="Consolas"/>
          <w:color w:val="3F7F5F"/>
          <w:kern w:val="0"/>
          <w:sz w:val="24"/>
        </w:rPr>
        <w:t>黄色</w:t>
      </w:r>
      <w:r>
        <w:rPr>
          <w:rFonts w:ascii="Consolas" w:hAnsi="Consolas" w:cs="Consolas"/>
          <w:color w:val="3F7F5F"/>
          <w:kern w:val="0"/>
          <w:sz w:val="24"/>
        </w:rPr>
        <w:t>");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报错原因</w:t>
      </w:r>
      <w:r>
        <w:rPr>
          <w:rFonts w:ascii="Consolas" w:hAnsi="Consolas" w:cs="Consolas"/>
          <w:color w:val="3F7F5F"/>
          <w:kern w:val="0"/>
          <w:sz w:val="24"/>
        </w:rPr>
        <w:t>:</w:t>
      </w:r>
      <w:r>
        <w:rPr>
          <w:rFonts w:ascii="Consolas" w:hAnsi="Consolas" w:cs="Consolas"/>
          <w:color w:val="3F7F5F"/>
          <w:kern w:val="0"/>
          <w:sz w:val="24"/>
        </w:rPr>
        <w:t>抽象类不能被实例化只能被继承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C47A41" w:rsidRDefault="00C47A41" w:rsidP="00C47A4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391935" w:rsidRPr="00507FF8" w:rsidRDefault="00391935" w:rsidP="00391935">
      <w:pPr>
        <w:rPr>
          <w:rFonts w:ascii="宋体" w:hAnsi="宋体"/>
          <w:b/>
        </w:rPr>
      </w:pPr>
    </w:p>
    <w:p w:rsidR="00391935" w:rsidRPr="00507FF8" w:rsidRDefault="00391935" w:rsidP="00391935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391935" w:rsidRPr="008A75D2" w:rsidRDefault="006E44F1" w:rsidP="00551CD8">
      <w:pPr>
        <w:rPr>
          <w:rFonts w:ascii="宋体" w:hAnsi="宋体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47AF547E" wp14:editId="05318B0E">
            <wp:extent cx="5278755" cy="3299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30" w:rsidRPr="00507FF8" w:rsidRDefault="00DF4930" w:rsidP="00DF4930">
      <w:pPr>
        <w:rPr>
          <w:rFonts w:ascii="宋体" w:hAnsi="宋体"/>
          <w:b/>
        </w:rPr>
      </w:pPr>
      <w:r>
        <w:rPr>
          <w:rFonts w:ascii="宋体" w:hAnsi="宋体"/>
          <w:b/>
        </w:rPr>
        <w:t>5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5</w:t>
      </w:r>
      <w:r w:rsidRPr="00507FF8">
        <w:rPr>
          <w:rFonts w:ascii="宋体" w:hAnsi="宋体" w:hint="eastAsia"/>
          <w:b/>
        </w:rPr>
        <w:t xml:space="preserve"> </w:t>
      </w:r>
    </w:p>
    <w:p w:rsidR="00DF4930" w:rsidRPr="00507FF8" w:rsidRDefault="00DF4930" w:rsidP="00DF4930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Tiger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extends</w:t>
      </w:r>
      <w:r>
        <w:rPr>
          <w:rFonts w:ascii="Consolas" w:hAnsi="Consolas" w:cs="Consolas"/>
          <w:color w:val="000000"/>
          <w:kern w:val="0"/>
          <w:sz w:val="24"/>
        </w:rPr>
        <w:t xml:space="preserve"> AbsAnimal {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Tiger(String 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super</w:t>
      </w:r>
      <w:r>
        <w:rPr>
          <w:rFonts w:ascii="Consolas" w:hAnsi="Consolas" w:cs="Consolas"/>
          <w:color w:val="000000"/>
          <w:kern w:val="0"/>
          <w:sz w:val="24"/>
        </w:rPr>
        <w:t>(</w:t>
      </w:r>
      <w:r>
        <w:rPr>
          <w:rFonts w:ascii="Consolas" w:hAnsi="Consolas" w:cs="Consolas"/>
          <w:color w:val="6A3E3E"/>
          <w:kern w:val="0"/>
          <w:sz w:val="24"/>
        </w:rPr>
        <w:t>name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</w:rPr>
        <w:t>size</w:t>
      </w:r>
      <w:r>
        <w:rPr>
          <w:rFonts w:ascii="Consolas" w:hAnsi="Consolas" w:cs="Consolas"/>
          <w:color w:val="000000"/>
          <w:kern w:val="0"/>
          <w:sz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</w:rPr>
        <w:t>color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constructor stub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）在</w:t>
      </w:r>
      <w:r>
        <w:rPr>
          <w:rFonts w:ascii="Consolas" w:hAnsi="Consolas" w:cs="Consolas"/>
          <w:color w:val="3F7F5F"/>
          <w:kern w:val="0"/>
          <w:sz w:val="24"/>
        </w:rPr>
        <w:t>main</w:t>
      </w:r>
      <w:r>
        <w:rPr>
          <w:rFonts w:ascii="Consolas" w:hAnsi="Consolas" w:cs="Consolas"/>
          <w:color w:val="3F7F5F"/>
          <w:kern w:val="0"/>
          <w:sz w:val="24"/>
        </w:rPr>
        <w:t>方法中实例化一个</w:t>
      </w:r>
      <w:r>
        <w:rPr>
          <w:rFonts w:ascii="Consolas" w:hAnsi="Consolas" w:cs="Consolas"/>
          <w:color w:val="3F7F5F"/>
          <w:kern w:val="0"/>
          <w:sz w:val="24"/>
        </w:rPr>
        <w:t>Tiger</w:t>
      </w:r>
      <w:r>
        <w:rPr>
          <w:rFonts w:ascii="Consolas" w:hAnsi="Consolas" w:cs="Consolas"/>
          <w:color w:val="3F7F5F"/>
          <w:kern w:val="0"/>
          <w:sz w:val="24"/>
        </w:rPr>
        <w:t>对象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Tiger </w:t>
      </w:r>
      <w:r>
        <w:rPr>
          <w:rFonts w:ascii="Consolas" w:hAnsi="Consolas" w:cs="Consolas"/>
          <w:color w:val="6A3E3E"/>
          <w:kern w:val="0"/>
          <w:sz w:val="24"/>
        </w:rPr>
        <w:t>t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Tiger(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泰哥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,100,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黄色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）调用</w:t>
      </w:r>
      <w:r>
        <w:rPr>
          <w:rFonts w:ascii="Consolas" w:hAnsi="Consolas" w:cs="Consolas"/>
          <w:color w:val="3F7F5F"/>
          <w:kern w:val="0"/>
          <w:sz w:val="24"/>
        </w:rPr>
        <w:t>run</w:t>
      </w:r>
      <w:r>
        <w:rPr>
          <w:rFonts w:ascii="Consolas" w:hAnsi="Consolas" w:cs="Consolas"/>
          <w:color w:val="3F7F5F"/>
          <w:kern w:val="0"/>
          <w:sz w:val="24"/>
        </w:rPr>
        <w:t>方法，查看输出结果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t</w:t>
      </w:r>
      <w:r>
        <w:rPr>
          <w:rFonts w:ascii="Consolas" w:hAnsi="Consolas" w:cs="Consolas"/>
          <w:color w:val="000000"/>
          <w:kern w:val="0"/>
          <w:sz w:val="24"/>
        </w:rPr>
        <w:t>.run();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C70059" w:rsidRDefault="00C70059" w:rsidP="00C700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DF4930" w:rsidRPr="00507FF8" w:rsidRDefault="00DF4930" w:rsidP="00DF4930">
      <w:pPr>
        <w:rPr>
          <w:rFonts w:ascii="宋体" w:hAnsi="宋体"/>
          <w:b/>
        </w:rPr>
      </w:pPr>
    </w:p>
    <w:p w:rsidR="00551CD8" w:rsidRDefault="00DF4930" w:rsidP="00DF4930">
      <w:pPr>
        <w:rPr>
          <w:rFonts w:ascii="宋体" w:hAnsi="宋体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551CD8" w:rsidRDefault="004709CD" w:rsidP="00551CD8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EC227E3" wp14:editId="7A0FC735">
            <wp:extent cx="5278755" cy="3299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30" w:rsidRPr="00507FF8" w:rsidRDefault="00DF4930" w:rsidP="00DF4930">
      <w:pPr>
        <w:rPr>
          <w:rFonts w:ascii="宋体" w:hAnsi="宋体"/>
          <w:b/>
        </w:rPr>
      </w:pPr>
      <w:r>
        <w:rPr>
          <w:rFonts w:ascii="宋体" w:hAnsi="宋体"/>
          <w:b/>
        </w:rPr>
        <w:t>6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6</w:t>
      </w:r>
      <w:r w:rsidRPr="00507FF8">
        <w:rPr>
          <w:rFonts w:ascii="宋体" w:hAnsi="宋体" w:hint="eastAsia"/>
          <w:b/>
        </w:rPr>
        <w:t xml:space="preserve"> </w:t>
      </w:r>
    </w:p>
    <w:p w:rsidR="00DF4930" w:rsidRPr="00507FF8" w:rsidRDefault="00DF4930" w:rsidP="00DF4930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import</w:t>
      </w:r>
      <w:r>
        <w:rPr>
          <w:rFonts w:ascii="Consolas" w:hAnsi="Consolas" w:cs="Consolas"/>
          <w:color w:val="000000"/>
          <w:kern w:val="0"/>
          <w:sz w:val="24"/>
        </w:rPr>
        <w:t xml:space="preserve"> java.util.Scanner;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TestDivisionException {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）定义静态方法</w:t>
      </w:r>
      <w:r>
        <w:rPr>
          <w:rFonts w:ascii="Consolas" w:hAnsi="Consolas" w:cs="Consolas"/>
          <w:color w:val="3F7F5F"/>
          <w:kern w:val="0"/>
          <w:sz w:val="24"/>
        </w:rPr>
        <w:t>divisionNum</w:t>
      </w:r>
      <w:r>
        <w:rPr>
          <w:rFonts w:ascii="Consolas" w:hAnsi="Consolas" w:cs="Consolas"/>
          <w:color w:val="3F7F5F"/>
          <w:kern w:val="0"/>
          <w:sz w:val="24"/>
        </w:rPr>
        <w:t>，接收输入的两个整数数，返回整除结果，使用</w:t>
      </w:r>
      <w:r>
        <w:rPr>
          <w:rFonts w:ascii="Consolas" w:hAnsi="Consolas" w:cs="Consolas"/>
          <w:color w:val="3F7F5F"/>
          <w:kern w:val="0"/>
          <w:sz w:val="24"/>
        </w:rPr>
        <w:t>throws</w:t>
      </w:r>
      <w:r>
        <w:rPr>
          <w:rFonts w:ascii="Consolas" w:hAnsi="Consolas" w:cs="Consolas"/>
          <w:color w:val="3F7F5F"/>
          <w:kern w:val="0"/>
          <w:sz w:val="24"/>
        </w:rPr>
        <w:t>抛出</w:t>
      </w:r>
      <w:r>
        <w:rPr>
          <w:rFonts w:ascii="Consolas" w:hAnsi="Consolas" w:cs="Consolas"/>
          <w:color w:val="3F7F5F"/>
          <w:kern w:val="0"/>
          <w:sz w:val="24"/>
        </w:rPr>
        <w:t>ArithmeticException</w:t>
      </w:r>
      <w:r>
        <w:rPr>
          <w:rFonts w:ascii="Consolas" w:hAnsi="Consolas" w:cs="Consolas"/>
          <w:color w:val="3F7F5F"/>
          <w:kern w:val="0"/>
          <w:sz w:val="24"/>
        </w:rPr>
        <w:t>异常；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double</w:t>
      </w:r>
      <w:r>
        <w:rPr>
          <w:rFonts w:ascii="Consolas" w:hAnsi="Consolas" w:cs="Consolas"/>
          <w:color w:val="000000"/>
          <w:kern w:val="0"/>
          <w:sz w:val="24"/>
        </w:rPr>
        <w:t xml:space="preserve"> divisionNum(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b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ArithmeticException {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/</w:t>
      </w:r>
      <w:r>
        <w:rPr>
          <w:rFonts w:ascii="Consolas" w:hAnsi="Consolas" w:cs="Consolas"/>
          <w:color w:val="6A3E3E"/>
          <w:kern w:val="0"/>
          <w:sz w:val="24"/>
        </w:rPr>
        <w:t>b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</w:t>
      </w:r>
      <w:r>
        <w:rPr>
          <w:rFonts w:ascii="Consolas" w:hAnsi="Consolas" w:cs="Consolas"/>
          <w:color w:val="3F7F5F"/>
          <w:kern w:val="0"/>
          <w:sz w:val="24"/>
        </w:rPr>
        <w:t>main</w:t>
      </w:r>
      <w:r>
        <w:rPr>
          <w:rFonts w:ascii="Consolas" w:hAnsi="Consolas" w:cs="Consolas"/>
          <w:color w:val="3F7F5F"/>
          <w:kern w:val="0"/>
          <w:sz w:val="24"/>
        </w:rPr>
        <w:t>方法里接收键盘输入两个整数</w:t>
      </w:r>
      <w:r>
        <w:rPr>
          <w:rFonts w:ascii="Consolas" w:hAnsi="Consolas" w:cs="Consolas"/>
          <w:color w:val="3F7F5F"/>
          <w:kern w:val="0"/>
          <w:sz w:val="24"/>
        </w:rPr>
        <w:t>a,b;</w:t>
      </w:r>
      <w:r>
        <w:rPr>
          <w:rFonts w:ascii="Consolas" w:hAnsi="Consolas" w:cs="Consolas"/>
          <w:color w:val="3F7F5F"/>
          <w:kern w:val="0"/>
          <w:sz w:val="24"/>
        </w:rPr>
        <w:t>调用</w:t>
      </w:r>
      <w:r>
        <w:rPr>
          <w:rFonts w:ascii="Consolas" w:hAnsi="Consolas" w:cs="Consolas"/>
          <w:color w:val="3F7F5F"/>
          <w:kern w:val="0"/>
          <w:sz w:val="24"/>
        </w:rPr>
        <w:t>divisionNum</w:t>
      </w:r>
      <w:r>
        <w:rPr>
          <w:rFonts w:ascii="Consolas" w:hAnsi="Consolas" w:cs="Consolas"/>
          <w:color w:val="3F7F5F"/>
          <w:kern w:val="0"/>
          <w:sz w:val="24"/>
        </w:rPr>
        <w:t>方法，结果存入变量</w:t>
      </w:r>
      <w:r>
        <w:rPr>
          <w:rFonts w:ascii="Consolas" w:hAnsi="Consolas" w:cs="Consolas"/>
          <w:color w:val="3F7F5F"/>
          <w:kern w:val="0"/>
          <w:sz w:val="24"/>
        </w:rPr>
        <w:t>c</w:t>
      </w:r>
      <w:r>
        <w:rPr>
          <w:rFonts w:ascii="Consolas" w:hAnsi="Consolas" w:cs="Consolas"/>
          <w:color w:val="3F7F5F"/>
          <w:kern w:val="0"/>
          <w:sz w:val="24"/>
        </w:rPr>
        <w:t>，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）如果除数为</w:t>
      </w:r>
      <w:r>
        <w:rPr>
          <w:rFonts w:ascii="Consolas" w:hAnsi="Consolas" w:cs="Consolas"/>
          <w:color w:val="3F7F5F"/>
          <w:kern w:val="0"/>
          <w:sz w:val="24"/>
        </w:rPr>
        <w:t>0</w:t>
      </w:r>
      <w:r>
        <w:rPr>
          <w:rFonts w:ascii="Consolas" w:hAnsi="Consolas" w:cs="Consolas"/>
          <w:color w:val="3F7F5F"/>
          <w:kern w:val="0"/>
          <w:sz w:val="24"/>
        </w:rPr>
        <w:t>，对异常进行捕获；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Scanner </w:t>
      </w:r>
      <w:r>
        <w:rPr>
          <w:rFonts w:ascii="Consolas" w:hAnsi="Consolas" w:cs="Consolas"/>
          <w:color w:val="6A3E3E"/>
          <w:kern w:val="0"/>
          <w:sz w:val="24"/>
          <w:u w:val="single"/>
        </w:rPr>
        <w:t>in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Scanner(System.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in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double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c</w:t>
      </w:r>
      <w:r>
        <w:rPr>
          <w:rFonts w:ascii="Consolas" w:hAnsi="Consolas" w:cs="Consolas"/>
          <w:color w:val="000000"/>
          <w:kern w:val="0"/>
          <w:sz w:val="24"/>
        </w:rPr>
        <w:t xml:space="preserve"> = 0;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in</w:t>
      </w:r>
      <w:r>
        <w:rPr>
          <w:rFonts w:ascii="Consolas" w:hAnsi="Consolas" w:cs="Consolas"/>
          <w:color w:val="000000"/>
          <w:kern w:val="0"/>
          <w:sz w:val="24"/>
        </w:rPr>
        <w:t>.nextInt();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b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in</w:t>
      </w:r>
      <w:r>
        <w:rPr>
          <w:rFonts w:ascii="Consolas" w:hAnsi="Consolas" w:cs="Consolas"/>
          <w:color w:val="000000"/>
          <w:kern w:val="0"/>
          <w:sz w:val="24"/>
        </w:rPr>
        <w:t>.nextInt();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hAnsi="Consolas" w:cs="Consolas"/>
          <w:color w:val="000000"/>
          <w:kern w:val="0"/>
          <w:sz w:val="24"/>
        </w:rPr>
        <w:t>{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c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i/>
          <w:iCs/>
          <w:color w:val="000000"/>
          <w:kern w:val="0"/>
          <w:sz w:val="24"/>
        </w:rPr>
        <w:t>divisionNum</w:t>
      </w:r>
      <w:r>
        <w:rPr>
          <w:rFonts w:ascii="Consolas" w:hAnsi="Consolas" w:cs="Consolas"/>
          <w:color w:val="000000"/>
          <w:kern w:val="0"/>
          <w:sz w:val="24"/>
        </w:rPr>
        <w:t>(</w:t>
      </w:r>
      <w:r>
        <w:rPr>
          <w:rFonts w:ascii="Consolas" w:hAnsi="Consolas" w:cs="Consolas"/>
          <w:color w:val="6A3E3E"/>
          <w:kern w:val="0"/>
          <w:sz w:val="24"/>
        </w:rPr>
        <w:t>a</w:t>
      </w:r>
      <w:r>
        <w:rPr>
          <w:rFonts w:ascii="Consolas" w:hAnsi="Consolas" w:cs="Consolas"/>
          <w:color w:val="000000"/>
          <w:kern w:val="0"/>
          <w:sz w:val="24"/>
        </w:rPr>
        <w:t>,</w:t>
      </w:r>
      <w:r>
        <w:rPr>
          <w:rFonts w:ascii="Consolas" w:hAnsi="Consolas" w:cs="Consolas"/>
          <w:color w:val="6A3E3E"/>
          <w:kern w:val="0"/>
          <w:sz w:val="24"/>
        </w:rPr>
        <w:t>b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hAnsi="Consolas" w:cs="Consolas"/>
          <w:color w:val="000000"/>
          <w:kern w:val="0"/>
          <w:sz w:val="24"/>
        </w:rPr>
        <w:t xml:space="preserve">(Exception </w:t>
      </w:r>
      <w:r>
        <w:rPr>
          <w:rFonts w:ascii="Consolas" w:hAnsi="Consolas" w:cs="Consolas"/>
          <w:color w:val="6A3E3E"/>
          <w:kern w:val="0"/>
          <w:sz w:val="24"/>
        </w:rPr>
        <w:t>e</w:t>
      </w:r>
      <w:r>
        <w:rPr>
          <w:rFonts w:ascii="Consolas" w:hAnsi="Consolas" w:cs="Consolas"/>
          <w:color w:val="000000"/>
          <w:kern w:val="0"/>
          <w:sz w:val="24"/>
        </w:rPr>
        <w:t>){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4</w:t>
      </w:r>
      <w:r>
        <w:rPr>
          <w:rFonts w:ascii="Consolas" w:hAnsi="Consolas" w:cs="Consolas"/>
          <w:color w:val="3F7F5F"/>
          <w:kern w:val="0"/>
          <w:sz w:val="24"/>
        </w:rPr>
        <w:t>）打印输出错误信息和错误堆栈信息；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e</w:t>
      </w:r>
      <w:r>
        <w:rPr>
          <w:rFonts w:ascii="Consolas" w:hAnsi="Consolas" w:cs="Consolas"/>
          <w:color w:val="000000"/>
          <w:kern w:val="0"/>
          <w:sz w:val="24"/>
        </w:rPr>
        <w:t>.printStackTrace();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ab/>
        <w:t>System.out.println(e);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finally</w:t>
      </w:r>
      <w:r>
        <w:rPr>
          <w:rFonts w:ascii="Consolas" w:hAnsi="Consolas" w:cs="Consolas"/>
          <w:color w:val="000000"/>
          <w:kern w:val="0"/>
          <w:sz w:val="24"/>
        </w:rPr>
        <w:t>{</w:t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5</w:t>
      </w:r>
      <w:r>
        <w:rPr>
          <w:rFonts w:ascii="Consolas" w:hAnsi="Consolas" w:cs="Consolas"/>
          <w:color w:val="3F7F5F"/>
          <w:kern w:val="0"/>
          <w:sz w:val="24"/>
        </w:rPr>
        <w:t>）最后不管是否有错误都打印输出</w:t>
      </w:r>
      <w:r>
        <w:rPr>
          <w:rFonts w:ascii="Consolas" w:hAnsi="Consolas" w:cs="Consolas"/>
          <w:color w:val="3F7F5F"/>
          <w:kern w:val="0"/>
          <w:sz w:val="24"/>
        </w:rPr>
        <w:t>c</w:t>
      </w:r>
      <w:r>
        <w:rPr>
          <w:rFonts w:ascii="Consolas" w:hAnsi="Consolas" w:cs="Consolas"/>
          <w:color w:val="3F7F5F"/>
          <w:kern w:val="0"/>
          <w:sz w:val="24"/>
        </w:rPr>
        <w:t>的结果，并打印</w:t>
      </w:r>
      <w:r>
        <w:rPr>
          <w:rFonts w:ascii="Consolas" w:hAnsi="Consolas" w:cs="Consolas"/>
          <w:color w:val="3F7F5F"/>
          <w:kern w:val="0"/>
          <w:sz w:val="24"/>
        </w:rPr>
        <w:t>“</w:t>
      </w:r>
      <w:r>
        <w:rPr>
          <w:rFonts w:ascii="Consolas" w:hAnsi="Consolas" w:cs="Consolas"/>
          <w:color w:val="3F7F5F"/>
          <w:kern w:val="0"/>
          <w:sz w:val="24"/>
        </w:rPr>
        <w:t>计算完毕</w:t>
      </w:r>
      <w:r>
        <w:rPr>
          <w:rFonts w:ascii="Consolas" w:hAnsi="Consolas" w:cs="Consolas"/>
          <w:color w:val="3F7F5F"/>
          <w:kern w:val="0"/>
          <w:sz w:val="24"/>
        </w:rPr>
        <w:t>”</w:t>
      </w:r>
      <w:r>
        <w:rPr>
          <w:rFonts w:ascii="Consolas" w:hAnsi="Consolas" w:cs="Consolas"/>
          <w:color w:val="3F7F5F"/>
          <w:kern w:val="0"/>
          <w:sz w:val="24"/>
        </w:rPr>
        <w:t>。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c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计算完毕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3344AC" w:rsidRDefault="003344AC" w:rsidP="003344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DF4930" w:rsidRPr="00507FF8" w:rsidRDefault="00DF4930" w:rsidP="00DF4930">
      <w:pPr>
        <w:rPr>
          <w:rFonts w:ascii="宋体" w:hAnsi="宋体"/>
          <w:b/>
        </w:rPr>
      </w:pPr>
      <w:bookmarkStart w:id="0" w:name="_GoBack"/>
      <w:bookmarkEnd w:id="0"/>
    </w:p>
    <w:p w:rsidR="00551CD8" w:rsidRDefault="00DF4930" w:rsidP="00DF4930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FA39B0" w:rsidRDefault="00D678FA" w:rsidP="00DF493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514E032" wp14:editId="118FE0FE">
            <wp:extent cx="5278755" cy="3299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FA" w:rsidRDefault="00D678FA" w:rsidP="00DF4930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4484700C" wp14:editId="62C4B80A">
            <wp:extent cx="5278755" cy="32994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B0" w:rsidRPr="00507FF8" w:rsidRDefault="00FA39B0" w:rsidP="00FA39B0">
      <w:pPr>
        <w:rPr>
          <w:rFonts w:ascii="宋体" w:hAnsi="宋体"/>
          <w:b/>
        </w:rPr>
      </w:pPr>
      <w:r>
        <w:rPr>
          <w:rFonts w:ascii="宋体" w:hAnsi="宋体"/>
          <w:b/>
        </w:rPr>
        <w:t>7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7</w:t>
      </w:r>
      <w:r w:rsidRPr="00507FF8">
        <w:rPr>
          <w:rFonts w:ascii="宋体" w:hAnsi="宋体" w:hint="eastAsia"/>
          <w:b/>
        </w:rPr>
        <w:t xml:space="preserve"> </w:t>
      </w:r>
    </w:p>
    <w:p w:rsidR="00FA39B0" w:rsidRDefault="00FA39B0" w:rsidP="00FA39B0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/>
          <w:color w:val="000000"/>
          <w:kern w:val="0"/>
          <w:sz w:val="24"/>
        </w:rPr>
        <w:t xml:space="preserve"> cn.edu.ahtcm.bean;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/*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2019207320123 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</w:rPr>
        <w:t>耿立博</w:t>
      </w:r>
      <w:r>
        <w:rPr>
          <w:rFonts w:ascii="Consolas" w:hAnsi="Consolas" w:cs="Consolas"/>
          <w:color w:val="3F7F5F"/>
          <w:kern w:val="0"/>
          <w:sz w:val="24"/>
        </w:rPr>
        <w:t xml:space="preserve"> 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21.5.11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 xml:space="preserve"> */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TestArrayBoundException 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static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</w:rPr>
        <w:t>args</w:t>
      </w:r>
      <w:r>
        <w:rPr>
          <w:rFonts w:ascii="Consolas" w:hAnsi="Consolas" w:cs="Consolas"/>
          <w:color w:val="000000"/>
          <w:kern w:val="0"/>
          <w:sz w:val="24"/>
        </w:rPr>
        <w:t>) 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7F5F"/>
          <w:kern w:val="0"/>
          <w:sz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hAnsi="Consolas" w:cs="Consolas"/>
          <w:color w:val="3F7F5F"/>
          <w:kern w:val="0"/>
          <w:sz w:val="24"/>
        </w:rPr>
        <w:t xml:space="preserve"> Auto-generated method stub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1</w:t>
      </w:r>
      <w:r>
        <w:rPr>
          <w:rFonts w:ascii="Consolas" w:hAnsi="Consolas" w:cs="Consolas"/>
          <w:color w:val="3F7F5F"/>
          <w:kern w:val="0"/>
          <w:sz w:val="24"/>
        </w:rPr>
        <w:t>）定义字符串数组</w:t>
      </w:r>
      <w:r>
        <w:rPr>
          <w:rFonts w:ascii="Consolas" w:hAnsi="Consolas" w:cs="Consolas"/>
          <w:color w:val="3F7F5F"/>
          <w:kern w:val="0"/>
          <w:sz w:val="24"/>
        </w:rPr>
        <w:t>s</w:t>
      </w:r>
      <w:r>
        <w:rPr>
          <w:rFonts w:ascii="Consolas" w:hAnsi="Consolas" w:cs="Consolas"/>
          <w:color w:val="3F7F5F"/>
          <w:kern w:val="0"/>
          <w:sz w:val="24"/>
        </w:rPr>
        <w:t>，里面存放</w:t>
      </w:r>
      <w:r>
        <w:rPr>
          <w:rFonts w:ascii="Consolas" w:hAnsi="Consolas" w:cs="Consolas"/>
          <w:color w:val="3F7F5F"/>
          <w:kern w:val="0"/>
          <w:sz w:val="24"/>
        </w:rPr>
        <w:t>{“Apple”,”pear”,”banana”}</w:t>
      </w:r>
      <w:r>
        <w:rPr>
          <w:rFonts w:ascii="Consolas" w:hAnsi="Consolas" w:cs="Consolas"/>
          <w:color w:val="3F7F5F"/>
          <w:kern w:val="0"/>
          <w:sz w:val="24"/>
        </w:rPr>
        <w:t>；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</w:rPr>
        <w:t>s</w:t>
      </w:r>
      <w:r>
        <w:rPr>
          <w:rFonts w:ascii="Consolas" w:hAnsi="Consolas" w:cs="Consolas"/>
          <w:color w:val="000000"/>
          <w:kern w:val="0"/>
          <w:sz w:val="24"/>
        </w:rPr>
        <w:t>[] = {</w:t>
      </w:r>
      <w:r>
        <w:rPr>
          <w:rFonts w:ascii="Consolas" w:hAnsi="Consolas" w:cs="Consolas"/>
          <w:color w:val="2A00FF"/>
          <w:kern w:val="0"/>
          <w:sz w:val="24"/>
        </w:rPr>
        <w:t>"apple"</w:t>
      </w:r>
      <w:r>
        <w:rPr>
          <w:rFonts w:ascii="Consolas" w:hAnsi="Consolas" w:cs="Consolas"/>
          <w:color w:val="000000"/>
          <w:kern w:val="0"/>
          <w:sz w:val="24"/>
        </w:rPr>
        <w:t>,</w:t>
      </w:r>
      <w:r>
        <w:rPr>
          <w:rFonts w:ascii="Consolas" w:hAnsi="Consolas" w:cs="Consolas"/>
          <w:color w:val="2A00FF"/>
          <w:kern w:val="0"/>
          <w:sz w:val="24"/>
        </w:rPr>
        <w:t>"pear"</w:t>
      </w:r>
      <w:r>
        <w:rPr>
          <w:rFonts w:ascii="Consolas" w:hAnsi="Consolas" w:cs="Consolas"/>
          <w:color w:val="000000"/>
          <w:kern w:val="0"/>
          <w:sz w:val="24"/>
        </w:rPr>
        <w:t>,</w:t>
      </w:r>
      <w:r>
        <w:rPr>
          <w:rFonts w:ascii="Consolas" w:hAnsi="Consolas" w:cs="Consolas"/>
          <w:color w:val="2A00FF"/>
          <w:kern w:val="0"/>
          <w:sz w:val="24"/>
        </w:rPr>
        <w:t>"banana"</w:t>
      </w:r>
      <w:r>
        <w:rPr>
          <w:rFonts w:ascii="Consolas" w:hAnsi="Consolas" w:cs="Consolas"/>
          <w:color w:val="000000"/>
          <w:kern w:val="0"/>
          <w:sz w:val="24"/>
        </w:rPr>
        <w:t>};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2</w:t>
      </w:r>
      <w:r>
        <w:rPr>
          <w:rFonts w:ascii="Consolas" w:hAnsi="Consolas" w:cs="Consolas"/>
          <w:color w:val="3F7F5F"/>
          <w:kern w:val="0"/>
          <w:sz w:val="24"/>
        </w:rPr>
        <w:t>）循环打印输出每个元素，对于下标越界进行异常捕获；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hAnsi="Consolas" w:cs="Consolas"/>
          <w:color w:val="000000"/>
          <w:kern w:val="0"/>
          <w:sz w:val="24"/>
        </w:rPr>
        <w:t>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hAnsi="Consolas" w:cs="Consolas"/>
          <w:color w:val="000000"/>
          <w:kern w:val="0"/>
          <w:sz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=0;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&lt;4;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++){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</w:rPr>
        <w:t>s</w:t>
      </w:r>
      <w:r>
        <w:rPr>
          <w:rFonts w:ascii="Consolas" w:hAnsi="Consolas" w:cs="Consolas"/>
          <w:color w:val="000000"/>
          <w:kern w:val="0"/>
          <w:sz w:val="24"/>
        </w:rPr>
        <w:t>[</w:t>
      </w:r>
      <w:r>
        <w:rPr>
          <w:rFonts w:ascii="Consolas" w:hAnsi="Consolas" w:cs="Consolas"/>
          <w:color w:val="6A3E3E"/>
          <w:kern w:val="0"/>
          <w:sz w:val="24"/>
        </w:rPr>
        <w:t>i</w:t>
      </w:r>
      <w:r>
        <w:rPr>
          <w:rFonts w:ascii="Consolas" w:hAnsi="Consolas" w:cs="Consolas"/>
          <w:color w:val="000000"/>
          <w:kern w:val="0"/>
          <w:sz w:val="24"/>
        </w:rPr>
        <w:t>]);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hAnsi="Consolas" w:cs="Consolas"/>
          <w:color w:val="000000"/>
          <w:kern w:val="0"/>
          <w:sz w:val="24"/>
        </w:rPr>
        <w:t xml:space="preserve">(Exception </w:t>
      </w:r>
      <w:r>
        <w:rPr>
          <w:rFonts w:ascii="Consolas" w:hAnsi="Consolas" w:cs="Consolas"/>
          <w:color w:val="6A3E3E"/>
          <w:kern w:val="0"/>
          <w:sz w:val="24"/>
        </w:rPr>
        <w:t>e</w:t>
      </w:r>
      <w:r>
        <w:rPr>
          <w:rFonts w:ascii="Consolas" w:hAnsi="Consolas" w:cs="Consolas"/>
          <w:color w:val="000000"/>
          <w:kern w:val="0"/>
          <w:sz w:val="24"/>
        </w:rPr>
        <w:t>){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A3E3E"/>
          <w:kern w:val="0"/>
          <w:sz w:val="24"/>
        </w:rPr>
        <w:t>e</w:t>
      </w:r>
      <w:r>
        <w:rPr>
          <w:rFonts w:ascii="Consolas" w:hAnsi="Consolas" w:cs="Consolas"/>
          <w:color w:val="000000"/>
          <w:kern w:val="0"/>
          <w:sz w:val="24"/>
        </w:rPr>
        <w:t>.printStackTrace();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finally</w:t>
      </w:r>
      <w:r>
        <w:rPr>
          <w:rFonts w:ascii="Consolas" w:hAnsi="Consolas" w:cs="Consolas"/>
          <w:color w:val="000000"/>
          <w:kern w:val="0"/>
          <w:sz w:val="24"/>
        </w:rPr>
        <w:t>{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7F5F"/>
          <w:kern w:val="0"/>
          <w:sz w:val="24"/>
        </w:rPr>
        <w:t>//</w:t>
      </w:r>
      <w:r>
        <w:rPr>
          <w:rFonts w:ascii="Consolas" w:hAnsi="Consolas" w:cs="Consolas"/>
          <w:color w:val="3F7F5F"/>
          <w:kern w:val="0"/>
          <w:sz w:val="24"/>
        </w:rPr>
        <w:t>（</w:t>
      </w:r>
      <w:r>
        <w:rPr>
          <w:rFonts w:ascii="Consolas" w:hAnsi="Consolas" w:cs="Consolas"/>
          <w:color w:val="3F7F5F"/>
          <w:kern w:val="0"/>
          <w:sz w:val="24"/>
        </w:rPr>
        <w:t>3</w:t>
      </w:r>
      <w:r>
        <w:rPr>
          <w:rFonts w:ascii="Consolas" w:hAnsi="Consolas" w:cs="Consolas"/>
          <w:color w:val="3F7F5F"/>
          <w:kern w:val="0"/>
          <w:sz w:val="24"/>
        </w:rPr>
        <w:t>）最后不管是否有错误都打印输出</w:t>
      </w:r>
      <w:r>
        <w:rPr>
          <w:rFonts w:ascii="Consolas" w:hAnsi="Consolas" w:cs="Consolas"/>
          <w:color w:val="3F7F5F"/>
          <w:kern w:val="0"/>
          <w:sz w:val="24"/>
        </w:rPr>
        <w:t>“</w:t>
      </w:r>
      <w:r>
        <w:rPr>
          <w:rFonts w:ascii="Consolas" w:hAnsi="Consolas" w:cs="Consolas"/>
          <w:color w:val="3F7F5F"/>
          <w:kern w:val="0"/>
          <w:sz w:val="24"/>
        </w:rPr>
        <w:t>打印完毕</w:t>
      </w:r>
      <w:r>
        <w:rPr>
          <w:rFonts w:ascii="Consolas" w:hAnsi="Consolas" w:cs="Consolas"/>
          <w:color w:val="3F7F5F"/>
          <w:kern w:val="0"/>
          <w:sz w:val="24"/>
        </w:rPr>
        <w:t>”</w:t>
      </w:r>
      <w:r>
        <w:rPr>
          <w:rFonts w:ascii="Consolas" w:hAnsi="Consolas" w:cs="Consolas"/>
          <w:color w:val="3F7F5F"/>
          <w:kern w:val="0"/>
          <w:sz w:val="24"/>
        </w:rPr>
        <w:t>。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2A00FF"/>
          <w:kern w:val="0"/>
          <w:sz w:val="24"/>
        </w:rPr>
        <w:t>打印完毕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lastRenderedPageBreak/>
        <w:tab/>
        <w:t>}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2716E" w:rsidRDefault="0042716E" w:rsidP="004271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42716E" w:rsidRPr="00507FF8" w:rsidRDefault="0042716E" w:rsidP="00FA39B0">
      <w:pPr>
        <w:rPr>
          <w:rFonts w:ascii="宋体" w:hAnsi="宋体" w:hint="eastAsia"/>
          <w:b/>
          <w:color w:val="0070C0"/>
        </w:rPr>
      </w:pPr>
    </w:p>
    <w:p w:rsidR="00FA39B0" w:rsidRPr="00507FF8" w:rsidRDefault="00FA39B0" w:rsidP="00FA39B0">
      <w:pPr>
        <w:rPr>
          <w:rFonts w:ascii="宋体" w:hAnsi="宋体"/>
          <w:b/>
        </w:rPr>
      </w:pPr>
    </w:p>
    <w:p w:rsidR="00FA39B0" w:rsidRPr="00551CD8" w:rsidRDefault="00FA39B0" w:rsidP="00FA39B0">
      <w:pPr>
        <w:rPr>
          <w:rFonts w:ascii="宋体" w:hAnsi="宋体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FA39B0" w:rsidRDefault="0042716E" w:rsidP="00DF4930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7CB6F85" wp14:editId="190840F9">
            <wp:extent cx="5278755" cy="3299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6E" w:rsidRPr="00551CD8" w:rsidRDefault="0042716E" w:rsidP="00DF4930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1C50D16C" wp14:editId="4B8AA3A7">
            <wp:extent cx="5278755" cy="3299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16E" w:rsidRPr="00551CD8">
      <w:pgSz w:w="11907" w:h="16840"/>
      <w:pgMar w:top="1418" w:right="1797" w:bottom="1985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221" w:rsidRDefault="00396221" w:rsidP="00CB165D">
      <w:r>
        <w:separator/>
      </w:r>
    </w:p>
  </w:endnote>
  <w:endnote w:type="continuationSeparator" w:id="0">
    <w:p w:rsidR="00396221" w:rsidRDefault="00396221" w:rsidP="00CB1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221" w:rsidRDefault="00396221" w:rsidP="00CB165D">
      <w:r>
        <w:separator/>
      </w:r>
    </w:p>
  </w:footnote>
  <w:footnote w:type="continuationSeparator" w:id="0">
    <w:p w:rsidR="00396221" w:rsidRDefault="00396221" w:rsidP="00CB16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（%1）"/>
      <w:lvlJc w:val="left"/>
      <w:pPr>
        <w:tabs>
          <w:tab w:val="num" w:pos="0"/>
        </w:tabs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（%1）"/>
      <w:lvlJc w:val="left"/>
      <w:pPr>
        <w:tabs>
          <w:tab w:val="num" w:pos="777"/>
        </w:tabs>
        <w:ind w:left="77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51FB"/>
    <w:rsid w:val="00025751"/>
    <w:rsid w:val="00060499"/>
    <w:rsid w:val="00070C57"/>
    <w:rsid w:val="00072F51"/>
    <w:rsid w:val="000A069E"/>
    <w:rsid w:val="000C774E"/>
    <w:rsid w:val="000F3AD1"/>
    <w:rsid w:val="00100DBD"/>
    <w:rsid w:val="00172A27"/>
    <w:rsid w:val="00191440"/>
    <w:rsid w:val="00193074"/>
    <w:rsid w:val="001A5EC5"/>
    <w:rsid w:val="0020096C"/>
    <w:rsid w:val="00212737"/>
    <w:rsid w:val="00226FBB"/>
    <w:rsid w:val="0026783F"/>
    <w:rsid w:val="00275551"/>
    <w:rsid w:val="002775CB"/>
    <w:rsid w:val="00283279"/>
    <w:rsid w:val="002D3813"/>
    <w:rsid w:val="002F5EBD"/>
    <w:rsid w:val="002F7C0E"/>
    <w:rsid w:val="003128F2"/>
    <w:rsid w:val="0033054F"/>
    <w:rsid w:val="00332497"/>
    <w:rsid w:val="003344AC"/>
    <w:rsid w:val="00343072"/>
    <w:rsid w:val="0035450D"/>
    <w:rsid w:val="00391935"/>
    <w:rsid w:val="00396221"/>
    <w:rsid w:val="003F0DB9"/>
    <w:rsid w:val="0040233D"/>
    <w:rsid w:val="00412123"/>
    <w:rsid w:val="0042716E"/>
    <w:rsid w:val="004354A5"/>
    <w:rsid w:val="004709CD"/>
    <w:rsid w:val="004A5DEA"/>
    <w:rsid w:val="004A6726"/>
    <w:rsid w:val="004B08D5"/>
    <w:rsid w:val="004F31F0"/>
    <w:rsid w:val="00507C34"/>
    <w:rsid w:val="00507FF8"/>
    <w:rsid w:val="00514015"/>
    <w:rsid w:val="00525192"/>
    <w:rsid w:val="0053605D"/>
    <w:rsid w:val="005374BB"/>
    <w:rsid w:val="00551635"/>
    <w:rsid w:val="00551CD8"/>
    <w:rsid w:val="00566A7F"/>
    <w:rsid w:val="005941FD"/>
    <w:rsid w:val="005A1932"/>
    <w:rsid w:val="005A49EB"/>
    <w:rsid w:val="005D4FE7"/>
    <w:rsid w:val="005D60B4"/>
    <w:rsid w:val="005E34F9"/>
    <w:rsid w:val="006055B2"/>
    <w:rsid w:val="006727A1"/>
    <w:rsid w:val="00693D41"/>
    <w:rsid w:val="006B44BA"/>
    <w:rsid w:val="006D5266"/>
    <w:rsid w:val="006D56BE"/>
    <w:rsid w:val="006E44F1"/>
    <w:rsid w:val="006F4F64"/>
    <w:rsid w:val="0072299A"/>
    <w:rsid w:val="007B11D7"/>
    <w:rsid w:val="007E2721"/>
    <w:rsid w:val="007F3636"/>
    <w:rsid w:val="007F6697"/>
    <w:rsid w:val="008108D2"/>
    <w:rsid w:val="0082416A"/>
    <w:rsid w:val="00881600"/>
    <w:rsid w:val="00881A6C"/>
    <w:rsid w:val="008A00AA"/>
    <w:rsid w:val="008A75D2"/>
    <w:rsid w:val="008E5D8D"/>
    <w:rsid w:val="009136DC"/>
    <w:rsid w:val="0095431F"/>
    <w:rsid w:val="00980877"/>
    <w:rsid w:val="009B6344"/>
    <w:rsid w:val="009D726B"/>
    <w:rsid w:val="00A4649B"/>
    <w:rsid w:val="00A64284"/>
    <w:rsid w:val="00A87AFC"/>
    <w:rsid w:val="00AF693C"/>
    <w:rsid w:val="00B45EBC"/>
    <w:rsid w:val="00B96C27"/>
    <w:rsid w:val="00BA6710"/>
    <w:rsid w:val="00BB1C8A"/>
    <w:rsid w:val="00BC5029"/>
    <w:rsid w:val="00BE104B"/>
    <w:rsid w:val="00C01869"/>
    <w:rsid w:val="00C23198"/>
    <w:rsid w:val="00C27C9C"/>
    <w:rsid w:val="00C47A41"/>
    <w:rsid w:val="00C54784"/>
    <w:rsid w:val="00C56B1C"/>
    <w:rsid w:val="00C57956"/>
    <w:rsid w:val="00C70059"/>
    <w:rsid w:val="00CB165D"/>
    <w:rsid w:val="00CB5C6B"/>
    <w:rsid w:val="00CC44E8"/>
    <w:rsid w:val="00CE6FCF"/>
    <w:rsid w:val="00D03C96"/>
    <w:rsid w:val="00D678FA"/>
    <w:rsid w:val="00D74CA4"/>
    <w:rsid w:val="00D82080"/>
    <w:rsid w:val="00D9083E"/>
    <w:rsid w:val="00DD2BEF"/>
    <w:rsid w:val="00DF4930"/>
    <w:rsid w:val="00E51D6D"/>
    <w:rsid w:val="00E6472A"/>
    <w:rsid w:val="00E84674"/>
    <w:rsid w:val="00E93A10"/>
    <w:rsid w:val="00EA5572"/>
    <w:rsid w:val="00EC4A6B"/>
    <w:rsid w:val="00EE3CA2"/>
    <w:rsid w:val="00F21DE7"/>
    <w:rsid w:val="00F3548B"/>
    <w:rsid w:val="00F43DEC"/>
    <w:rsid w:val="00F528EC"/>
    <w:rsid w:val="00FA39B0"/>
    <w:rsid w:val="00FB1977"/>
    <w:rsid w:val="00FB3C74"/>
    <w:rsid w:val="00FC37A2"/>
    <w:rsid w:val="00FE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3052C57"/>
  <w15:chartTrackingRefBased/>
  <w15:docId w15:val="{20A42CB7-3BBD-3943-A3B3-DD2C37196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B165D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B165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2204</Words>
  <Characters>4338</Characters>
  <Application>Microsoft Office Word</Application>
  <DocSecurity>0</DocSecurity>
  <PresentationFormat/>
  <Lines>36</Lines>
  <Paragraphs>13</Paragraphs>
  <Slides>0</Slides>
  <Notes>0</Notes>
  <HiddenSlides>0</HiddenSlides>
  <MMClips>0</MMClips>
  <ScaleCrop>false</ScaleCrop>
  <Manager/>
  <Company>MC SYSTEM</Company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《Java程序设计》实验报告一</dc:title>
  <dc:subject/>
  <dc:creator>MC SYSTEM</dc:creator>
  <cp:keywords/>
  <dc:description/>
  <cp:lastModifiedBy>k001</cp:lastModifiedBy>
  <cp:revision>25</cp:revision>
  <cp:lastPrinted>1899-12-31T16:00:00Z</cp:lastPrinted>
  <dcterms:created xsi:type="dcterms:W3CDTF">2021-05-10T07:51:00Z</dcterms:created>
  <dcterms:modified xsi:type="dcterms:W3CDTF">2021-05-11T07:48:00Z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