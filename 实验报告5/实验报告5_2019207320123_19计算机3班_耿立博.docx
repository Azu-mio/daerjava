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7FF8" w:rsidRDefault="00507FF8">
      <w:pPr>
        <w:jc w:val="center"/>
        <w:rPr>
          <w:rFonts w:eastAsia="黑体"/>
          <w:b/>
          <w:sz w:val="32"/>
          <w:szCs w:val="32"/>
        </w:rPr>
      </w:pPr>
      <w:r>
        <w:rPr>
          <w:rFonts w:eastAsia="黑体" w:hint="eastAsia"/>
          <w:b/>
          <w:sz w:val="32"/>
          <w:szCs w:val="32"/>
        </w:rPr>
        <w:t>《</w:t>
      </w:r>
      <w:r>
        <w:rPr>
          <w:rFonts w:eastAsia="黑体" w:hint="eastAsia"/>
          <w:b/>
          <w:sz w:val="32"/>
          <w:szCs w:val="32"/>
        </w:rPr>
        <w:t>Java</w:t>
      </w:r>
      <w:r>
        <w:rPr>
          <w:rFonts w:eastAsia="黑体" w:hint="eastAsia"/>
          <w:b/>
          <w:sz w:val="32"/>
          <w:szCs w:val="32"/>
        </w:rPr>
        <w:t>程序设计》实验报告</w:t>
      </w:r>
    </w:p>
    <w:p w:rsidR="00507FF8" w:rsidRDefault="00507FF8"/>
    <w:p w:rsidR="00507FF8" w:rsidRDefault="00507FF8">
      <w:pPr>
        <w:spacing w:line="400" w:lineRule="exact"/>
        <w:rPr>
          <w:rFonts w:hAnsi="宋体"/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学生姓名：</w:t>
      </w:r>
      <w:r w:rsidRP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E03CD2">
        <w:rPr>
          <w:rFonts w:hint="eastAsia"/>
          <w:b/>
          <w:color w:val="000000"/>
          <w:szCs w:val="21"/>
          <w:u w:val="single"/>
        </w:rPr>
        <w:t>耿</w:t>
      </w:r>
      <w:r w:rsidR="00E03CD2">
        <w:rPr>
          <w:b/>
          <w:color w:val="000000"/>
          <w:szCs w:val="21"/>
          <w:u w:val="single"/>
        </w:rPr>
        <w:t>立博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 </w:t>
      </w:r>
      <w:r w:rsidR="008108D2"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rFonts w:hint="eastAsia"/>
          <w:b/>
          <w:color w:val="000000"/>
          <w:szCs w:val="21"/>
        </w:rPr>
        <w:t xml:space="preserve">   </w:t>
      </w:r>
      <w:r>
        <w:rPr>
          <w:rFonts w:hAnsi="宋体" w:hint="eastAsia"/>
          <w:b/>
          <w:color w:val="000000"/>
          <w:szCs w:val="21"/>
        </w:rPr>
        <w:t>班级：</w:t>
      </w:r>
      <w:r w:rsidR="00CB165D">
        <w:rPr>
          <w:rFonts w:hint="eastAsia"/>
          <w:b/>
          <w:color w:val="000000"/>
          <w:szCs w:val="21"/>
          <w:u w:val="single"/>
        </w:rPr>
        <w:t xml:space="preserve">  </w:t>
      </w:r>
      <w:r w:rsidR="00E03CD2">
        <w:rPr>
          <w:b/>
          <w:color w:val="000000"/>
          <w:szCs w:val="21"/>
          <w:u w:val="single"/>
        </w:rPr>
        <w:t>19</w:t>
      </w:r>
      <w:r w:rsidR="00E03CD2">
        <w:rPr>
          <w:rFonts w:hint="eastAsia"/>
          <w:b/>
          <w:color w:val="000000"/>
          <w:szCs w:val="21"/>
          <w:u w:val="single"/>
        </w:rPr>
        <w:t>计算机</w:t>
      </w:r>
      <w:r w:rsidR="00E03CD2">
        <w:rPr>
          <w:rFonts w:hint="eastAsia"/>
          <w:b/>
          <w:color w:val="000000"/>
          <w:szCs w:val="21"/>
          <w:u w:val="single"/>
        </w:rPr>
        <w:t>3</w:t>
      </w:r>
      <w:r w:rsidR="00E03CD2">
        <w:rPr>
          <w:rFonts w:hint="eastAsia"/>
          <w:b/>
          <w:color w:val="000000"/>
          <w:szCs w:val="21"/>
          <w:u w:val="single"/>
        </w:rPr>
        <w:t>班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</w:t>
      </w:r>
      <w:r w:rsidR="00CB165D">
        <w:rPr>
          <w:rFonts w:hint="eastAsia"/>
          <w:b/>
          <w:color w:val="000000"/>
          <w:szCs w:val="21"/>
        </w:rPr>
        <w:t xml:space="preserve"> </w:t>
      </w:r>
      <w:r>
        <w:rPr>
          <w:rFonts w:hint="eastAsia"/>
          <w:b/>
          <w:color w:val="000000"/>
          <w:szCs w:val="21"/>
        </w:rPr>
        <w:t xml:space="preserve">    </w:t>
      </w:r>
      <w:r>
        <w:rPr>
          <w:rFonts w:hAnsi="宋体" w:hint="eastAsia"/>
          <w:b/>
          <w:color w:val="000000"/>
          <w:szCs w:val="21"/>
        </w:rPr>
        <w:t>学号：</w:t>
      </w:r>
      <w:r w:rsidR="00CB165D" w:rsidRPr="00CB165D">
        <w:rPr>
          <w:rFonts w:hint="eastAsia"/>
          <w:b/>
          <w:color w:val="000000"/>
          <w:szCs w:val="21"/>
          <w:u w:val="single"/>
        </w:rPr>
        <w:t xml:space="preserve"> </w:t>
      </w:r>
      <w:r w:rsidR="00E03CD2">
        <w:rPr>
          <w:b/>
          <w:color w:val="000000"/>
          <w:szCs w:val="21"/>
          <w:u w:val="single"/>
        </w:rPr>
        <w:t>2019207320123</w:t>
      </w:r>
      <w:r w:rsidR="00CB165D">
        <w:rPr>
          <w:rFonts w:hint="eastAsia"/>
          <w:b/>
          <w:color w:val="000000"/>
          <w:szCs w:val="21"/>
          <w:u w:val="single"/>
        </w:rPr>
        <w:t xml:space="preserve">         </w:t>
      </w:r>
      <w:r w:rsidR="00CB165D">
        <w:rPr>
          <w:rFonts w:hint="eastAsia"/>
          <w:b/>
          <w:color w:val="000000"/>
          <w:szCs w:val="21"/>
        </w:rPr>
        <w:t xml:space="preserve"> </w:t>
      </w:r>
    </w:p>
    <w:p w:rsidR="00507FF8" w:rsidRDefault="00CB165D">
      <w:pPr>
        <w:spacing w:line="400" w:lineRule="exact"/>
        <w:rPr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实验日期：</w:t>
      </w:r>
      <w:r w:rsidR="008108D2">
        <w:rPr>
          <w:rFonts w:hint="eastAsia"/>
          <w:b/>
          <w:color w:val="000000"/>
          <w:szCs w:val="21"/>
          <w:u w:val="single"/>
        </w:rPr>
        <w:t xml:space="preserve"> </w:t>
      </w:r>
      <w:r w:rsidR="00E03CD2">
        <w:rPr>
          <w:b/>
          <w:color w:val="000000"/>
          <w:szCs w:val="21"/>
          <w:u w:val="single"/>
        </w:rPr>
        <w:t>2021.6.1</w:t>
      </w:r>
      <w:r w:rsidR="008108D2">
        <w:rPr>
          <w:rFonts w:hint="eastAsia"/>
          <w:b/>
          <w:color w:val="000000"/>
          <w:szCs w:val="21"/>
          <w:u w:val="single"/>
        </w:rPr>
        <w:t xml:space="preserve">    </w:t>
      </w:r>
      <w:r w:rsidRPr="00CB165D">
        <w:rPr>
          <w:rFonts w:hint="eastAsia"/>
          <w:b/>
          <w:color w:val="000000"/>
          <w:szCs w:val="21"/>
          <w:u w:val="single"/>
        </w:rPr>
        <w:t xml:space="preserve"> </w:t>
      </w:r>
      <w:r>
        <w:rPr>
          <w:rFonts w:hint="eastAsia"/>
          <w:b/>
          <w:color w:val="000000"/>
          <w:szCs w:val="21"/>
          <w:u w:val="single"/>
        </w:rPr>
        <w:t xml:space="preserve">     </w:t>
      </w:r>
      <w:r>
        <w:rPr>
          <w:rFonts w:hint="eastAsia"/>
          <w:b/>
          <w:color w:val="000000"/>
          <w:szCs w:val="21"/>
        </w:rPr>
        <w:t xml:space="preserve"> </w:t>
      </w:r>
      <w:r>
        <w:rPr>
          <w:rFonts w:hAnsi="宋体" w:hint="eastAsia"/>
          <w:b/>
          <w:color w:val="000000"/>
          <w:szCs w:val="21"/>
        </w:rPr>
        <w:t xml:space="preserve">  </w:t>
      </w:r>
      <w:r w:rsidR="00507FF8">
        <w:rPr>
          <w:rFonts w:hAnsi="宋体" w:hint="eastAsia"/>
          <w:b/>
          <w:color w:val="000000"/>
          <w:szCs w:val="21"/>
        </w:rPr>
        <w:t>指导教师：</w:t>
      </w:r>
      <w:r w:rsidR="008108D2">
        <w:rPr>
          <w:rFonts w:hint="eastAsia"/>
          <w:b/>
          <w:color w:val="000000"/>
          <w:szCs w:val="21"/>
          <w:u w:val="single"/>
        </w:rPr>
        <w:t xml:space="preserve"> </w:t>
      </w:r>
      <w:r w:rsidR="008108D2">
        <w:rPr>
          <w:rFonts w:hint="eastAsia"/>
          <w:b/>
          <w:color w:val="000000"/>
          <w:szCs w:val="21"/>
          <w:u w:val="single"/>
        </w:rPr>
        <w:t>胡继礼</w:t>
      </w:r>
      <w:r w:rsidR="008108D2">
        <w:rPr>
          <w:rFonts w:hint="eastAsia"/>
          <w:b/>
          <w:color w:val="000000"/>
          <w:szCs w:val="21"/>
          <w:u w:val="single"/>
        </w:rPr>
        <w:t xml:space="preserve">  </w:t>
      </w:r>
    </w:p>
    <w:p w:rsidR="00507FF8" w:rsidRDefault="00507FF8">
      <w:pPr>
        <w:spacing w:line="400" w:lineRule="exact"/>
        <w:rPr>
          <w:b/>
          <w:color w:val="000000"/>
          <w:szCs w:val="21"/>
        </w:rPr>
      </w:pPr>
      <w:r>
        <w:rPr>
          <w:rFonts w:hAnsi="宋体" w:hint="eastAsia"/>
          <w:b/>
          <w:color w:val="000000"/>
          <w:szCs w:val="21"/>
        </w:rPr>
        <w:t>实验环境：</w:t>
      </w:r>
      <w:r w:rsidR="00CB165D">
        <w:rPr>
          <w:rFonts w:hint="eastAsia"/>
          <w:b/>
          <w:color w:val="000000"/>
          <w:szCs w:val="21"/>
          <w:u w:val="single"/>
        </w:rPr>
        <w:t>win7+</w:t>
      </w:r>
      <w:r w:rsidR="007B11D7">
        <w:rPr>
          <w:rFonts w:hint="eastAsia"/>
          <w:b/>
          <w:color w:val="000000"/>
          <w:szCs w:val="21"/>
          <w:u w:val="single"/>
        </w:rPr>
        <w:t>J</w:t>
      </w:r>
      <w:r w:rsidR="00CB165D">
        <w:rPr>
          <w:rFonts w:hint="eastAsia"/>
          <w:b/>
          <w:color w:val="000000"/>
          <w:szCs w:val="21"/>
          <w:u w:val="single"/>
        </w:rPr>
        <w:t>dk1.8</w:t>
      </w:r>
      <w:r w:rsidR="00CB165D" w:rsidRPr="00CB165D">
        <w:rPr>
          <w:rFonts w:hint="eastAsia"/>
          <w:b/>
          <w:color w:val="000000"/>
          <w:szCs w:val="21"/>
          <w:u w:val="single"/>
        </w:rPr>
        <w:t xml:space="preserve"> </w:t>
      </w:r>
    </w:p>
    <w:p w:rsidR="00A87AFC" w:rsidRDefault="00A87AFC" w:rsidP="00A87AFC">
      <w:pPr>
        <w:autoSpaceDE w:val="0"/>
        <w:autoSpaceDN w:val="0"/>
        <w:adjustRightInd w:val="0"/>
        <w:spacing w:line="330" w:lineRule="exact"/>
      </w:pPr>
    </w:p>
    <w:p w:rsidR="00A87AFC" w:rsidRPr="00507FF8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一、实验目的</w:t>
      </w:r>
    </w:p>
    <w:p w:rsidR="006A66B1" w:rsidRDefault="00C14F50" w:rsidP="00C14F50">
      <w:pPr>
        <w:spacing w:line="330" w:lineRule="exact"/>
        <w:ind w:firstLine="420"/>
        <w:rPr>
          <w:rFonts w:ascii="仿宋_GB2312" w:eastAsia="仿宋_GB2312" w:hAnsi="宋体"/>
          <w:kern w:val="0"/>
          <w:szCs w:val="21"/>
        </w:rPr>
      </w:pPr>
      <w:r w:rsidRPr="001E1C10">
        <w:rPr>
          <w:rFonts w:ascii="仿宋_GB2312" w:eastAsia="仿宋_GB2312" w:hAnsi="宋体" w:hint="eastAsia"/>
          <w:b/>
          <w:bCs/>
          <w:szCs w:val="21"/>
        </w:rPr>
        <w:t>掌握</w:t>
      </w:r>
      <w:r>
        <w:rPr>
          <w:rFonts w:ascii="仿宋_GB2312" w:eastAsia="仿宋_GB2312" w:hAnsi="宋体" w:hint="eastAsia"/>
          <w:kern w:val="0"/>
          <w:szCs w:val="21"/>
        </w:rPr>
        <w:t xml:space="preserve">  1.</w:t>
      </w:r>
      <w:r w:rsidRPr="00861C0E">
        <w:rPr>
          <w:rFonts w:hint="eastAsia"/>
        </w:rPr>
        <w:t xml:space="preserve"> </w:t>
      </w:r>
      <w:r w:rsidRPr="00861C0E">
        <w:rPr>
          <w:rFonts w:ascii="仿宋_GB2312" w:eastAsia="仿宋_GB2312" w:hAnsi="宋体" w:hint="eastAsia"/>
          <w:kern w:val="0"/>
          <w:szCs w:val="21"/>
        </w:rPr>
        <w:t>Java利用流进行文件访问的常见类和常见方法</w:t>
      </w:r>
      <w:r>
        <w:rPr>
          <w:rFonts w:ascii="仿宋_GB2312" w:eastAsia="仿宋_GB2312" w:hAnsi="宋体" w:hint="eastAsia"/>
          <w:kern w:val="0"/>
          <w:szCs w:val="21"/>
        </w:rPr>
        <w:t>；</w:t>
      </w:r>
    </w:p>
    <w:p w:rsidR="00C14F50" w:rsidRDefault="006A66B1" w:rsidP="006A66B1">
      <w:pPr>
        <w:spacing w:line="330" w:lineRule="exact"/>
        <w:ind w:left="105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>2.</w:t>
      </w:r>
      <w:r w:rsidR="00C14F50" w:rsidRPr="00861C0E">
        <w:rPr>
          <w:rFonts w:ascii="仿宋_GB2312" w:eastAsia="仿宋_GB2312" w:hAnsi="宋体" w:hint="eastAsia"/>
          <w:kern w:val="0"/>
          <w:szCs w:val="21"/>
        </w:rPr>
        <w:t>掌握文件读写的一般方法</w:t>
      </w:r>
      <w:r>
        <w:rPr>
          <w:rFonts w:ascii="仿宋_GB2312" w:eastAsia="仿宋_GB2312" w:hAnsi="宋体" w:hint="eastAsia"/>
          <w:kern w:val="0"/>
          <w:szCs w:val="21"/>
        </w:rPr>
        <w:t>，掌握InputStream、OutPutStream、FileReader、FileWriter类的使用</w:t>
      </w:r>
      <w:r w:rsidR="00C14F50">
        <w:rPr>
          <w:rFonts w:ascii="仿宋_GB2312" w:eastAsia="仿宋_GB2312" w:hAnsi="宋体" w:hint="eastAsia"/>
          <w:kern w:val="0"/>
          <w:szCs w:val="21"/>
        </w:rPr>
        <w:t>；</w:t>
      </w:r>
    </w:p>
    <w:p w:rsidR="00610482" w:rsidRDefault="00610482" w:rsidP="00C14F50">
      <w:pPr>
        <w:spacing w:line="330" w:lineRule="exact"/>
        <w:ind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 w:hint="eastAsia"/>
          <w:kern w:val="0"/>
          <w:szCs w:val="21"/>
        </w:rPr>
        <w:tab/>
        <w:t xml:space="preserve">  2.</w:t>
      </w:r>
      <w:r w:rsidR="006A66B1">
        <w:rPr>
          <w:rFonts w:ascii="仿宋_GB2312" w:eastAsia="仿宋_GB2312" w:hAnsi="宋体" w:hint="eastAsia"/>
          <w:kern w:val="0"/>
          <w:szCs w:val="21"/>
        </w:rPr>
        <w:t>File类</w:t>
      </w:r>
      <w:r>
        <w:rPr>
          <w:rFonts w:ascii="仿宋_GB2312" w:eastAsia="仿宋_GB2312" w:hAnsi="宋体" w:hint="eastAsia"/>
          <w:kern w:val="0"/>
          <w:szCs w:val="21"/>
        </w:rPr>
        <w:t>的使用</w:t>
      </w:r>
      <w:r w:rsidR="006A66B1">
        <w:rPr>
          <w:rFonts w:ascii="仿宋_GB2312" w:eastAsia="仿宋_GB2312" w:hAnsi="宋体" w:hint="eastAsia"/>
          <w:kern w:val="0"/>
          <w:szCs w:val="21"/>
        </w:rPr>
        <w:t>；</w:t>
      </w:r>
    </w:p>
    <w:p w:rsidR="006A66B1" w:rsidRDefault="006A66B1" w:rsidP="00C14F50">
      <w:pPr>
        <w:spacing w:line="330" w:lineRule="exact"/>
        <w:ind w:firstLine="420"/>
        <w:rPr>
          <w:rFonts w:ascii="仿宋_GB2312" w:eastAsia="仿宋_GB2312" w:hAnsi="宋体"/>
          <w:kern w:val="0"/>
          <w:szCs w:val="21"/>
        </w:rPr>
      </w:pPr>
      <w:r>
        <w:rPr>
          <w:rFonts w:ascii="仿宋_GB2312" w:eastAsia="仿宋_GB2312" w:hAnsi="宋体"/>
          <w:kern w:val="0"/>
          <w:szCs w:val="21"/>
        </w:rPr>
        <w:tab/>
        <w:t xml:space="preserve">  3.</w:t>
      </w:r>
      <w:r>
        <w:rPr>
          <w:rFonts w:ascii="仿宋_GB2312" w:eastAsia="仿宋_GB2312" w:hAnsi="宋体" w:hint="eastAsia"/>
          <w:kern w:val="0"/>
          <w:szCs w:val="21"/>
        </w:rPr>
        <w:t>Path类的使用；</w:t>
      </w:r>
    </w:p>
    <w:p w:rsidR="00C14F50" w:rsidRDefault="00C14F50" w:rsidP="00C14F50">
      <w:pPr>
        <w:spacing w:line="330" w:lineRule="exact"/>
        <w:ind w:firstLine="420"/>
        <w:rPr>
          <w:rFonts w:ascii="仿宋_GB2312" w:eastAsia="仿宋_GB2312" w:hAnsi="宋体"/>
          <w:kern w:val="0"/>
          <w:szCs w:val="21"/>
        </w:rPr>
      </w:pPr>
      <w:r w:rsidRPr="00861C0E">
        <w:rPr>
          <w:rFonts w:ascii="仿宋_GB2312" w:eastAsia="仿宋_GB2312" w:hAnsi="宋体" w:hint="eastAsia"/>
          <w:b/>
          <w:bCs/>
          <w:szCs w:val="21"/>
        </w:rPr>
        <w:t>了解</w:t>
      </w:r>
      <w:r>
        <w:rPr>
          <w:rFonts w:ascii="仿宋_GB2312" w:eastAsia="仿宋_GB2312" w:hAnsi="宋体" w:hint="eastAsia"/>
          <w:kern w:val="0"/>
          <w:szCs w:val="21"/>
        </w:rPr>
        <w:t xml:space="preserve">  1.</w:t>
      </w:r>
      <w:r w:rsidRPr="002A5AC8">
        <w:rPr>
          <w:rFonts w:ascii="仿宋_GB2312" w:eastAsia="仿宋_GB2312" w:hAnsi="宋体" w:hint="eastAsia"/>
          <w:kern w:val="0"/>
          <w:szCs w:val="21"/>
        </w:rPr>
        <w:t xml:space="preserve"> </w:t>
      </w:r>
      <w:r w:rsidRPr="00861C0E">
        <w:rPr>
          <w:rFonts w:ascii="仿宋_GB2312" w:eastAsia="仿宋_GB2312" w:hAnsi="宋体" w:hint="eastAsia"/>
          <w:kern w:val="0"/>
          <w:szCs w:val="21"/>
        </w:rPr>
        <w:t>理解Java</w:t>
      </w:r>
      <w:r>
        <w:rPr>
          <w:rFonts w:ascii="仿宋_GB2312" w:eastAsia="仿宋_GB2312" w:hAnsi="宋体" w:hint="eastAsia"/>
          <w:kern w:val="0"/>
          <w:szCs w:val="21"/>
        </w:rPr>
        <w:t>字符流和节点流的区别</w:t>
      </w:r>
    </w:p>
    <w:p w:rsidR="00BE104B" w:rsidRPr="00507FF8" w:rsidRDefault="00BE104B" w:rsidP="00A87AFC">
      <w:pPr>
        <w:rPr>
          <w:rFonts w:ascii="宋体" w:hAnsi="宋体"/>
        </w:rPr>
      </w:pPr>
    </w:p>
    <w:p w:rsidR="00610482" w:rsidRPr="00610482" w:rsidRDefault="00A87AFC" w:rsidP="00610482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二、实验内容</w:t>
      </w:r>
    </w:p>
    <w:p w:rsidR="00610482" w:rsidRPr="00C551F2" w:rsidRDefault="00610482" w:rsidP="00610482">
      <w:pPr>
        <w:rPr>
          <w:rFonts w:ascii="仿宋_GB2312" w:eastAsia="仿宋_GB2312" w:hAnsi="宋体"/>
          <w:b/>
          <w:kern w:val="0"/>
          <w:szCs w:val="21"/>
        </w:rPr>
      </w:pPr>
      <w:r w:rsidRPr="00C551F2">
        <w:rPr>
          <w:rFonts w:ascii="仿宋_GB2312" w:eastAsia="仿宋_GB2312" w:hAnsi="宋体" w:hint="eastAsia"/>
          <w:b/>
          <w:kern w:val="0"/>
          <w:szCs w:val="21"/>
        </w:rPr>
        <w:t>1.定义一个类Test</w:t>
      </w:r>
      <w:r w:rsidR="00057FA3" w:rsidRPr="00C551F2">
        <w:rPr>
          <w:rFonts w:ascii="仿宋_GB2312" w:eastAsia="仿宋_GB2312" w:hAnsi="宋体" w:hint="eastAsia"/>
          <w:b/>
          <w:kern w:val="0"/>
          <w:szCs w:val="21"/>
        </w:rPr>
        <w:t>File类</w:t>
      </w:r>
      <w:r w:rsidRPr="00C551F2">
        <w:rPr>
          <w:rFonts w:ascii="仿宋_GB2312" w:eastAsia="仿宋_GB2312" w:hAnsi="宋体" w:hint="eastAsia"/>
          <w:b/>
          <w:kern w:val="0"/>
          <w:szCs w:val="21"/>
        </w:rPr>
        <w:t>要求如下：</w:t>
      </w:r>
    </w:p>
    <w:p w:rsidR="00610482" w:rsidRPr="00C551F2" w:rsidRDefault="00610482" w:rsidP="00057FA3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（1）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手动在D盘新建文件夹myjava，并将实验报告5_学号_班级_姓名.</w:t>
      </w:r>
      <w:r w:rsidR="00057FA3" w:rsidRPr="00C551F2">
        <w:rPr>
          <w:rFonts w:ascii="仿宋_GB2312" w:eastAsia="仿宋_GB2312" w:hAnsi="宋体"/>
          <w:kern w:val="0"/>
          <w:szCs w:val="21"/>
        </w:rPr>
        <w:t>docx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拷贝至</w:t>
      </w:r>
      <w:r w:rsidR="00057FA3" w:rsidRPr="00C551F2">
        <w:rPr>
          <w:rFonts w:ascii="仿宋_GB2312" w:eastAsia="仿宋_GB2312" w:hAnsi="宋体"/>
          <w:kern w:val="0"/>
          <w:szCs w:val="21"/>
        </w:rPr>
        <w:t>D:\myjava</w:t>
      </w:r>
      <w:r w:rsidR="006267CE">
        <w:rPr>
          <w:rFonts w:ascii="仿宋_GB2312" w:eastAsia="仿宋_GB2312" w:hAnsi="宋体" w:hint="eastAsia"/>
          <w:kern w:val="0"/>
          <w:szCs w:val="21"/>
        </w:rPr>
        <w:t>；</w:t>
      </w:r>
    </w:p>
    <w:p w:rsidR="00610482" w:rsidRPr="00C551F2" w:rsidRDefault="00610482" w:rsidP="00610482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（2）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利用</w:t>
      </w:r>
      <w:r w:rsidR="00057FA3" w:rsidRPr="00C551F2">
        <w:rPr>
          <w:rFonts w:ascii="仿宋_GB2312" w:eastAsia="仿宋_GB2312" w:hAnsi="宋体"/>
          <w:kern w:val="0"/>
          <w:szCs w:val="21"/>
        </w:rPr>
        <w:t>java.io.File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创建文件文件对象f</w:t>
      </w:r>
      <w:r w:rsidR="00057FA3" w:rsidRPr="00C551F2">
        <w:rPr>
          <w:rFonts w:ascii="仿宋_GB2312" w:eastAsia="仿宋_GB2312" w:hAnsi="宋体"/>
          <w:kern w:val="0"/>
          <w:szCs w:val="21"/>
        </w:rPr>
        <w:t>1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，并打印文件信息</w:t>
      </w:r>
      <w:r w:rsidRPr="00C551F2">
        <w:rPr>
          <w:rFonts w:ascii="仿宋_GB2312" w:eastAsia="仿宋_GB2312" w:hAnsi="宋体" w:hint="eastAsia"/>
          <w:kern w:val="0"/>
          <w:szCs w:val="21"/>
        </w:rPr>
        <w:t>；</w:t>
      </w:r>
    </w:p>
    <w:p w:rsidR="00610482" w:rsidRPr="00C551F2" w:rsidRDefault="00610482" w:rsidP="00610482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（3）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对文件进行重命名,将学号、班级、姓名替换自己的真实信息，需要</w:t>
      </w:r>
      <w:r w:rsidR="00F62D07">
        <w:rPr>
          <w:rFonts w:ascii="仿宋_GB2312" w:eastAsia="仿宋_GB2312" w:hAnsi="宋体" w:hint="eastAsia"/>
          <w:kern w:val="0"/>
          <w:szCs w:val="21"/>
        </w:rPr>
        <w:t>先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判断文件是否存在，如果存在</w:t>
      </w:r>
      <w:r w:rsidR="004D1A76">
        <w:rPr>
          <w:rFonts w:ascii="仿宋_GB2312" w:eastAsia="仿宋_GB2312" w:hAnsi="宋体" w:hint="eastAsia"/>
          <w:kern w:val="0"/>
          <w:szCs w:val="21"/>
        </w:rPr>
        <w:t>则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进行重命名，</w:t>
      </w:r>
      <w:r w:rsidR="004D1A76">
        <w:rPr>
          <w:rFonts w:ascii="仿宋_GB2312" w:eastAsia="仿宋_GB2312" w:hAnsi="宋体" w:hint="eastAsia"/>
          <w:kern w:val="0"/>
          <w:szCs w:val="21"/>
        </w:rPr>
        <w:t>并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打印</w:t>
      </w:r>
      <w:r w:rsidR="004D1A76">
        <w:rPr>
          <w:rFonts w:ascii="仿宋_GB2312" w:eastAsia="仿宋_GB2312" w:hAnsi="宋体" w:hint="eastAsia"/>
          <w:kern w:val="0"/>
          <w:szCs w:val="21"/>
        </w:rPr>
        <w:t>输出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“已重命名成功</w:t>
      </w:r>
      <w:r w:rsidR="004D1A76">
        <w:rPr>
          <w:rFonts w:ascii="仿宋_GB2312" w:eastAsia="仿宋_GB2312" w:hAnsi="宋体" w:hint="eastAsia"/>
          <w:kern w:val="0"/>
          <w:szCs w:val="21"/>
        </w:rPr>
        <w:t>”</w:t>
      </w:r>
      <w:r w:rsidR="00057FA3" w:rsidRPr="00C551F2">
        <w:rPr>
          <w:rFonts w:ascii="仿宋_GB2312" w:eastAsia="仿宋_GB2312" w:hAnsi="宋体" w:hint="eastAsia"/>
          <w:kern w:val="0"/>
          <w:szCs w:val="21"/>
        </w:rPr>
        <w:t>信息，否则打印“文件不存在，无法重命名“</w:t>
      </w:r>
      <w:r w:rsidR="000270B3">
        <w:rPr>
          <w:rFonts w:ascii="仿宋_GB2312" w:eastAsia="仿宋_GB2312" w:hAnsi="宋体" w:hint="eastAsia"/>
          <w:kern w:val="0"/>
          <w:szCs w:val="21"/>
        </w:rPr>
        <w:t>。</w:t>
      </w:r>
    </w:p>
    <w:p w:rsidR="00610482" w:rsidRPr="00C551F2" w:rsidRDefault="00610482" w:rsidP="00A87AFC">
      <w:pPr>
        <w:rPr>
          <w:rFonts w:ascii="仿宋_GB2312" w:eastAsia="仿宋_GB2312" w:hAnsi="宋体"/>
          <w:kern w:val="0"/>
          <w:szCs w:val="21"/>
        </w:rPr>
      </w:pPr>
    </w:p>
    <w:p w:rsidR="00C14F50" w:rsidRPr="00C551F2" w:rsidRDefault="00610482" w:rsidP="00C14F50">
      <w:pPr>
        <w:rPr>
          <w:rFonts w:ascii="仿宋_GB2312" w:eastAsia="仿宋_GB2312" w:hAnsi="宋体"/>
          <w:b/>
          <w:kern w:val="0"/>
          <w:szCs w:val="21"/>
        </w:rPr>
      </w:pPr>
      <w:r w:rsidRPr="00C551F2">
        <w:rPr>
          <w:rFonts w:ascii="仿宋_GB2312" w:eastAsia="仿宋_GB2312" w:hAnsi="宋体" w:hint="eastAsia"/>
          <w:b/>
          <w:kern w:val="0"/>
          <w:szCs w:val="21"/>
        </w:rPr>
        <w:t>2</w:t>
      </w:r>
      <w:r w:rsidR="00C14F50" w:rsidRPr="00C551F2">
        <w:rPr>
          <w:rFonts w:ascii="仿宋_GB2312" w:eastAsia="仿宋_GB2312" w:hAnsi="宋体" w:hint="eastAsia"/>
          <w:b/>
          <w:kern w:val="0"/>
          <w:szCs w:val="21"/>
        </w:rPr>
        <w:t>.定义一个Test</w:t>
      </w:r>
      <w:r w:rsidR="00057FA3" w:rsidRPr="00C551F2">
        <w:rPr>
          <w:rFonts w:ascii="仿宋_GB2312" w:eastAsia="仿宋_GB2312" w:hAnsi="宋体" w:hint="eastAsia"/>
          <w:b/>
          <w:kern w:val="0"/>
          <w:szCs w:val="21"/>
        </w:rPr>
        <w:t>List</w:t>
      </w:r>
      <w:r w:rsidR="00C14F50" w:rsidRPr="00C551F2">
        <w:rPr>
          <w:rFonts w:ascii="仿宋_GB2312" w:eastAsia="仿宋_GB2312" w:hAnsi="宋体" w:hint="eastAsia"/>
          <w:b/>
          <w:kern w:val="0"/>
          <w:szCs w:val="21"/>
        </w:rPr>
        <w:t>File类要求如下：</w:t>
      </w:r>
    </w:p>
    <w:p w:rsidR="00433C74" w:rsidRPr="00C551F2" w:rsidRDefault="00433C74" w:rsidP="00734442">
      <w:pPr>
        <w:ind w:firstLineChars="100" w:firstLine="210"/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列出C:\\Windows 文件下的所有文件和文件夹</w:t>
      </w:r>
      <w:r w:rsidR="002810BB">
        <w:rPr>
          <w:rFonts w:ascii="仿宋_GB2312" w:eastAsia="仿宋_GB2312" w:hAnsi="宋体" w:hint="eastAsia"/>
          <w:kern w:val="0"/>
          <w:szCs w:val="21"/>
        </w:rPr>
        <w:t>，打印输出信息</w:t>
      </w:r>
      <w:r w:rsidR="002116AA">
        <w:rPr>
          <w:rFonts w:ascii="仿宋_GB2312" w:eastAsia="仿宋_GB2312" w:hAnsi="宋体" w:hint="eastAsia"/>
          <w:kern w:val="0"/>
          <w:szCs w:val="21"/>
        </w:rPr>
        <w:t>。</w:t>
      </w:r>
    </w:p>
    <w:p w:rsidR="00C14F50" w:rsidRPr="00610482" w:rsidRDefault="00C14F50" w:rsidP="00C14F50">
      <w:pPr>
        <w:rPr>
          <w:rFonts w:ascii="宋体" w:hAnsi="宋体"/>
          <w:b/>
        </w:rPr>
      </w:pPr>
    </w:p>
    <w:p w:rsidR="00C14F50" w:rsidRPr="00C551F2" w:rsidRDefault="00C158BC" w:rsidP="00C14F50">
      <w:pPr>
        <w:rPr>
          <w:rFonts w:ascii="仿宋_GB2312" w:eastAsia="仿宋_GB2312" w:hAnsi="宋体"/>
          <w:b/>
          <w:kern w:val="0"/>
          <w:szCs w:val="21"/>
        </w:rPr>
      </w:pPr>
      <w:r w:rsidRPr="00C551F2">
        <w:rPr>
          <w:rFonts w:ascii="仿宋_GB2312" w:eastAsia="仿宋_GB2312" w:hAnsi="宋体"/>
          <w:b/>
          <w:kern w:val="0"/>
          <w:szCs w:val="21"/>
        </w:rPr>
        <w:t>3.</w:t>
      </w:r>
      <w:r w:rsidR="00D25C3C" w:rsidRPr="00C551F2">
        <w:rPr>
          <w:rFonts w:ascii="仿宋_GB2312" w:eastAsia="仿宋_GB2312" w:hAnsi="宋体" w:hint="eastAsia"/>
          <w:b/>
          <w:kern w:val="0"/>
          <w:szCs w:val="21"/>
        </w:rPr>
        <w:t>定义一个TestFileByte类，要求如下</w:t>
      </w:r>
      <w:r w:rsidR="00C551F2" w:rsidRPr="00C551F2">
        <w:rPr>
          <w:rFonts w:ascii="仿宋_GB2312" w:eastAsia="仿宋_GB2312" w:hAnsi="宋体" w:hint="eastAsia"/>
          <w:b/>
          <w:kern w:val="0"/>
          <w:szCs w:val="21"/>
        </w:rPr>
        <w:t>：</w:t>
      </w:r>
    </w:p>
    <w:p w:rsidR="00D25C3C" w:rsidRPr="00C551F2" w:rsidRDefault="003F7740" w:rsidP="00C14F50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1)</w:t>
      </w:r>
      <w:r w:rsidR="00D25C3C" w:rsidRPr="00C551F2">
        <w:rPr>
          <w:rFonts w:ascii="仿宋_GB2312" w:eastAsia="仿宋_GB2312" w:hAnsi="宋体" w:hint="eastAsia"/>
          <w:kern w:val="0"/>
          <w:szCs w:val="21"/>
        </w:rPr>
        <w:t>利用path类创建文件夹D</w:t>
      </w:r>
      <w:r w:rsidR="00D25C3C" w:rsidRPr="00C551F2">
        <w:rPr>
          <w:rFonts w:ascii="仿宋_GB2312" w:eastAsia="仿宋_GB2312" w:hAnsi="宋体"/>
          <w:kern w:val="0"/>
          <w:szCs w:val="21"/>
        </w:rPr>
        <w:t>:\java\myjava2</w:t>
      </w:r>
      <w:r w:rsidRPr="00C551F2">
        <w:rPr>
          <w:rFonts w:ascii="仿宋_GB2312" w:eastAsia="仿宋_GB2312" w:hAnsi="宋体"/>
          <w:kern w:val="0"/>
          <w:szCs w:val="21"/>
        </w:rPr>
        <w:t>;</w:t>
      </w:r>
    </w:p>
    <w:p w:rsidR="003F7740" w:rsidRPr="00C551F2" w:rsidRDefault="003F7740" w:rsidP="00C14F50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2)</w:t>
      </w:r>
      <w:r w:rsidRPr="00C551F2">
        <w:rPr>
          <w:rFonts w:ascii="仿宋_GB2312" w:eastAsia="仿宋_GB2312" w:hAnsi="宋体" w:hint="eastAsia"/>
          <w:kern w:val="0"/>
          <w:szCs w:val="21"/>
        </w:rPr>
        <w:t>利用path类创建文件D</w:t>
      </w:r>
      <w:r w:rsidRPr="00C551F2">
        <w:rPr>
          <w:rFonts w:ascii="仿宋_GB2312" w:eastAsia="仿宋_GB2312" w:hAnsi="宋体"/>
          <w:kern w:val="0"/>
          <w:szCs w:val="21"/>
        </w:rPr>
        <w:t>:\java\myjava2</w:t>
      </w:r>
      <w:r w:rsidRPr="00C551F2">
        <w:rPr>
          <w:rFonts w:ascii="仿宋_GB2312" w:eastAsia="仿宋_GB2312" w:hAnsi="宋体" w:hint="eastAsia"/>
          <w:kern w:val="0"/>
          <w:szCs w:val="21"/>
        </w:rPr>
        <w:t>\</w:t>
      </w:r>
      <w:r w:rsidRPr="00C551F2">
        <w:rPr>
          <w:rFonts w:ascii="仿宋_GB2312" w:eastAsia="仿宋_GB2312" w:hAnsi="宋体"/>
          <w:kern w:val="0"/>
          <w:szCs w:val="21"/>
        </w:rPr>
        <w:t>\hello.txt;</w:t>
      </w:r>
    </w:p>
    <w:p w:rsidR="003F7740" w:rsidRPr="00C551F2" w:rsidRDefault="003F7740" w:rsidP="00C14F50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3)</w:t>
      </w:r>
      <w:r w:rsidRPr="00C551F2">
        <w:rPr>
          <w:rFonts w:ascii="仿宋_GB2312" w:eastAsia="仿宋_GB2312" w:hAnsi="宋体" w:hint="eastAsia"/>
          <w:kern w:val="0"/>
          <w:szCs w:val="21"/>
        </w:rPr>
        <w:t>使用字节流</w:t>
      </w:r>
      <w:r w:rsidRPr="00C551F2">
        <w:rPr>
          <w:rFonts w:ascii="仿宋_GB2312" w:eastAsia="仿宋_GB2312" w:hAnsi="宋体"/>
          <w:kern w:val="0"/>
          <w:szCs w:val="21"/>
        </w:rPr>
        <w:t>FileOutputStream</w:t>
      </w:r>
      <w:r w:rsidRPr="00C551F2">
        <w:rPr>
          <w:rFonts w:ascii="仿宋_GB2312" w:eastAsia="仿宋_GB2312" w:hAnsi="宋体" w:hint="eastAsia"/>
          <w:kern w:val="0"/>
          <w:szCs w:val="21"/>
        </w:rPr>
        <w:t>将“我爱你中国China”写入hello</w:t>
      </w:r>
      <w:r w:rsidRPr="00C551F2">
        <w:rPr>
          <w:rFonts w:ascii="仿宋_GB2312" w:eastAsia="仿宋_GB2312" w:hAnsi="宋体"/>
          <w:kern w:val="0"/>
          <w:szCs w:val="21"/>
        </w:rPr>
        <w:t xml:space="preserve">.txt </w:t>
      </w:r>
      <w:r w:rsidRPr="00C551F2">
        <w:rPr>
          <w:rFonts w:ascii="仿宋_GB2312" w:eastAsia="仿宋_GB2312" w:hAnsi="宋体" w:hint="eastAsia"/>
          <w:kern w:val="0"/>
          <w:szCs w:val="21"/>
        </w:rPr>
        <w:t>文件；</w:t>
      </w:r>
    </w:p>
    <w:p w:rsidR="003F7740" w:rsidRPr="00C551F2" w:rsidRDefault="003F7740" w:rsidP="00C14F50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4)</w:t>
      </w:r>
      <w:r w:rsidRPr="00C551F2">
        <w:rPr>
          <w:rFonts w:ascii="仿宋_GB2312" w:eastAsia="仿宋_GB2312" w:hAnsi="宋体" w:hint="eastAsia"/>
          <w:kern w:val="0"/>
          <w:szCs w:val="21"/>
        </w:rPr>
        <w:t>使用字节流</w:t>
      </w:r>
      <w:r w:rsidRPr="00C551F2">
        <w:rPr>
          <w:rFonts w:ascii="仿宋_GB2312" w:eastAsia="仿宋_GB2312" w:hAnsi="宋体"/>
          <w:kern w:val="0"/>
          <w:szCs w:val="21"/>
        </w:rPr>
        <w:t xml:space="preserve">FileInputStream </w:t>
      </w:r>
      <w:r w:rsidRPr="00C551F2">
        <w:rPr>
          <w:rFonts w:ascii="仿宋_GB2312" w:eastAsia="仿宋_GB2312" w:hAnsi="宋体" w:hint="eastAsia"/>
          <w:kern w:val="0"/>
          <w:szCs w:val="21"/>
        </w:rPr>
        <w:t>将hello</w:t>
      </w:r>
      <w:r w:rsidRPr="00C551F2">
        <w:rPr>
          <w:rFonts w:ascii="仿宋_GB2312" w:eastAsia="仿宋_GB2312" w:hAnsi="宋体"/>
          <w:kern w:val="0"/>
          <w:szCs w:val="21"/>
        </w:rPr>
        <w:t xml:space="preserve">.txt </w:t>
      </w:r>
      <w:r w:rsidRPr="00C551F2">
        <w:rPr>
          <w:rFonts w:ascii="仿宋_GB2312" w:eastAsia="仿宋_GB2312" w:hAnsi="宋体" w:hint="eastAsia"/>
          <w:kern w:val="0"/>
          <w:szCs w:val="21"/>
        </w:rPr>
        <w:t>文件里字符逐个打印输出；</w:t>
      </w:r>
    </w:p>
    <w:p w:rsidR="003F7740" w:rsidRPr="00C551F2" w:rsidRDefault="003F7740" w:rsidP="00C14F50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5)</w:t>
      </w:r>
      <w:r w:rsidRPr="00C551F2">
        <w:rPr>
          <w:rFonts w:ascii="仿宋_GB2312" w:eastAsia="仿宋_GB2312" w:hAnsi="宋体" w:hint="eastAsia"/>
          <w:kern w:val="0"/>
          <w:szCs w:val="21"/>
        </w:rPr>
        <w:t>对可能的异常进行捕获，打印异常堆栈信息；</w:t>
      </w:r>
    </w:p>
    <w:p w:rsidR="003F7740" w:rsidRPr="00C551F2" w:rsidRDefault="003F7740" w:rsidP="00C14F50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6)</w:t>
      </w:r>
      <w:r w:rsidRPr="00C551F2">
        <w:rPr>
          <w:rFonts w:ascii="仿宋_GB2312" w:eastAsia="仿宋_GB2312" w:hAnsi="宋体" w:hint="eastAsia"/>
          <w:kern w:val="0"/>
          <w:szCs w:val="21"/>
        </w:rPr>
        <w:t>关闭写入和读取</w:t>
      </w:r>
      <w:r w:rsidR="00ED39AC">
        <w:rPr>
          <w:rFonts w:ascii="仿宋_GB2312" w:eastAsia="仿宋_GB2312" w:hAnsi="宋体" w:hint="eastAsia"/>
          <w:kern w:val="0"/>
          <w:szCs w:val="21"/>
        </w:rPr>
        <w:t>字节</w:t>
      </w:r>
      <w:r w:rsidRPr="00C551F2">
        <w:rPr>
          <w:rFonts w:ascii="仿宋_GB2312" w:eastAsia="仿宋_GB2312" w:hAnsi="宋体" w:hint="eastAsia"/>
          <w:kern w:val="0"/>
          <w:szCs w:val="21"/>
        </w:rPr>
        <w:t>流。</w:t>
      </w:r>
    </w:p>
    <w:p w:rsidR="007436FD" w:rsidRPr="00C551F2" w:rsidRDefault="007436FD" w:rsidP="00C14F50">
      <w:pPr>
        <w:rPr>
          <w:rFonts w:ascii="仿宋_GB2312" w:eastAsia="仿宋_GB2312" w:hAnsi="宋体"/>
          <w:kern w:val="0"/>
          <w:szCs w:val="21"/>
        </w:rPr>
      </w:pPr>
    </w:p>
    <w:p w:rsidR="007436FD" w:rsidRPr="00C551F2" w:rsidRDefault="00230D1B" w:rsidP="007436FD">
      <w:pPr>
        <w:rPr>
          <w:rFonts w:ascii="仿宋_GB2312" w:eastAsia="仿宋_GB2312" w:hAnsi="宋体"/>
          <w:b/>
          <w:kern w:val="0"/>
          <w:szCs w:val="21"/>
        </w:rPr>
      </w:pPr>
      <w:r>
        <w:rPr>
          <w:rFonts w:ascii="仿宋_GB2312" w:eastAsia="仿宋_GB2312" w:hAnsi="宋体"/>
          <w:b/>
          <w:kern w:val="0"/>
          <w:szCs w:val="21"/>
        </w:rPr>
        <w:t>4</w:t>
      </w:r>
      <w:r w:rsidR="007436FD" w:rsidRPr="00C551F2">
        <w:rPr>
          <w:rFonts w:ascii="仿宋_GB2312" w:eastAsia="仿宋_GB2312" w:hAnsi="宋体"/>
          <w:b/>
          <w:kern w:val="0"/>
          <w:szCs w:val="21"/>
        </w:rPr>
        <w:t>.</w:t>
      </w:r>
      <w:r w:rsidR="007436FD" w:rsidRPr="00C551F2">
        <w:rPr>
          <w:rFonts w:ascii="仿宋_GB2312" w:eastAsia="仿宋_GB2312" w:hAnsi="宋体" w:hint="eastAsia"/>
          <w:b/>
          <w:kern w:val="0"/>
          <w:szCs w:val="21"/>
        </w:rPr>
        <w:t>定义一个TestFileChar类，要求如下</w:t>
      </w:r>
      <w:r w:rsidR="00C551F2" w:rsidRPr="00C551F2">
        <w:rPr>
          <w:rFonts w:ascii="仿宋_GB2312" w:eastAsia="仿宋_GB2312" w:hAnsi="宋体" w:hint="eastAsia"/>
          <w:b/>
          <w:kern w:val="0"/>
          <w:szCs w:val="21"/>
        </w:rPr>
        <w:t>：</w:t>
      </w:r>
    </w:p>
    <w:p w:rsidR="007436FD" w:rsidRPr="00C551F2" w:rsidRDefault="007436FD" w:rsidP="007436FD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1)</w:t>
      </w:r>
      <w:r w:rsidRPr="00C551F2">
        <w:rPr>
          <w:rFonts w:ascii="仿宋_GB2312" w:eastAsia="仿宋_GB2312" w:hAnsi="宋体" w:hint="eastAsia"/>
          <w:kern w:val="0"/>
          <w:szCs w:val="21"/>
        </w:rPr>
        <w:t>利用path类创建文件D</w:t>
      </w:r>
      <w:r w:rsidRPr="00C551F2">
        <w:rPr>
          <w:rFonts w:ascii="仿宋_GB2312" w:eastAsia="仿宋_GB2312" w:hAnsi="宋体"/>
          <w:kern w:val="0"/>
          <w:szCs w:val="21"/>
        </w:rPr>
        <w:t>:\java\myjava2</w:t>
      </w:r>
      <w:r w:rsidRPr="00C551F2">
        <w:rPr>
          <w:rFonts w:ascii="仿宋_GB2312" w:eastAsia="仿宋_GB2312" w:hAnsi="宋体" w:hint="eastAsia"/>
          <w:kern w:val="0"/>
          <w:szCs w:val="21"/>
        </w:rPr>
        <w:t>\</w:t>
      </w:r>
      <w:r w:rsidRPr="00C551F2">
        <w:rPr>
          <w:rFonts w:ascii="仿宋_GB2312" w:eastAsia="仿宋_GB2312" w:hAnsi="宋体"/>
          <w:kern w:val="0"/>
          <w:szCs w:val="21"/>
        </w:rPr>
        <w:t>\hello2.txt;</w:t>
      </w:r>
    </w:p>
    <w:p w:rsidR="007436FD" w:rsidRPr="00C551F2" w:rsidRDefault="007436FD" w:rsidP="007436FD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2)</w:t>
      </w:r>
      <w:r w:rsidRPr="00C551F2">
        <w:rPr>
          <w:rFonts w:ascii="仿宋_GB2312" w:eastAsia="仿宋_GB2312" w:hAnsi="宋体" w:hint="eastAsia"/>
          <w:kern w:val="0"/>
          <w:szCs w:val="21"/>
        </w:rPr>
        <w:t>使用</w:t>
      </w:r>
      <w:r w:rsidR="009770C4" w:rsidRPr="00C551F2">
        <w:rPr>
          <w:rFonts w:ascii="仿宋_GB2312" w:eastAsia="仿宋_GB2312" w:hAnsi="宋体" w:hint="eastAsia"/>
          <w:kern w:val="0"/>
          <w:szCs w:val="21"/>
        </w:rPr>
        <w:t>字符</w:t>
      </w:r>
      <w:r w:rsidRPr="00C551F2">
        <w:rPr>
          <w:rFonts w:ascii="仿宋_GB2312" w:eastAsia="仿宋_GB2312" w:hAnsi="宋体" w:hint="eastAsia"/>
          <w:kern w:val="0"/>
          <w:szCs w:val="21"/>
        </w:rPr>
        <w:t>流</w:t>
      </w:r>
      <w:r w:rsidR="009770C4" w:rsidRPr="00C551F2">
        <w:rPr>
          <w:rFonts w:ascii="仿宋_GB2312" w:eastAsia="仿宋_GB2312" w:hAnsi="宋体"/>
          <w:kern w:val="0"/>
          <w:szCs w:val="21"/>
        </w:rPr>
        <w:t>FileWriter</w:t>
      </w:r>
      <w:r w:rsidRPr="00C551F2">
        <w:rPr>
          <w:rFonts w:ascii="仿宋_GB2312" w:eastAsia="仿宋_GB2312" w:hAnsi="宋体" w:hint="eastAsia"/>
          <w:kern w:val="0"/>
          <w:szCs w:val="21"/>
        </w:rPr>
        <w:t>将“我爱你中国China”</w:t>
      </w:r>
      <w:r w:rsidR="009770C4" w:rsidRPr="00C551F2">
        <w:rPr>
          <w:rFonts w:ascii="仿宋_GB2312" w:eastAsia="仿宋_GB2312" w:hAnsi="宋体" w:hint="eastAsia"/>
          <w:kern w:val="0"/>
          <w:szCs w:val="21"/>
        </w:rPr>
        <w:t>（使用UTF</w:t>
      </w:r>
      <w:r w:rsidR="009770C4" w:rsidRPr="00C551F2">
        <w:rPr>
          <w:rFonts w:ascii="仿宋_GB2312" w:eastAsia="仿宋_GB2312" w:hAnsi="宋体"/>
          <w:kern w:val="0"/>
          <w:szCs w:val="21"/>
        </w:rPr>
        <w:t>-8</w:t>
      </w:r>
      <w:r w:rsidR="009770C4" w:rsidRPr="00C551F2">
        <w:rPr>
          <w:rFonts w:ascii="仿宋_GB2312" w:eastAsia="仿宋_GB2312" w:hAnsi="宋体" w:hint="eastAsia"/>
          <w:kern w:val="0"/>
          <w:szCs w:val="21"/>
        </w:rPr>
        <w:t>编码）</w:t>
      </w:r>
      <w:r w:rsidRPr="00C551F2">
        <w:rPr>
          <w:rFonts w:ascii="仿宋_GB2312" w:eastAsia="仿宋_GB2312" w:hAnsi="宋体" w:hint="eastAsia"/>
          <w:kern w:val="0"/>
          <w:szCs w:val="21"/>
        </w:rPr>
        <w:t>写入hello</w:t>
      </w:r>
      <w:r w:rsidR="009770C4" w:rsidRPr="00C551F2">
        <w:rPr>
          <w:rFonts w:ascii="仿宋_GB2312" w:eastAsia="仿宋_GB2312" w:hAnsi="宋体"/>
          <w:kern w:val="0"/>
          <w:szCs w:val="21"/>
        </w:rPr>
        <w:t>2</w:t>
      </w:r>
      <w:r w:rsidRPr="00C551F2">
        <w:rPr>
          <w:rFonts w:ascii="仿宋_GB2312" w:eastAsia="仿宋_GB2312" w:hAnsi="宋体"/>
          <w:kern w:val="0"/>
          <w:szCs w:val="21"/>
        </w:rPr>
        <w:t xml:space="preserve">.txt </w:t>
      </w:r>
      <w:r w:rsidRPr="00C551F2">
        <w:rPr>
          <w:rFonts w:ascii="仿宋_GB2312" w:eastAsia="仿宋_GB2312" w:hAnsi="宋体" w:hint="eastAsia"/>
          <w:kern w:val="0"/>
          <w:szCs w:val="21"/>
        </w:rPr>
        <w:t>文件</w:t>
      </w:r>
      <w:r w:rsidR="009770C4" w:rsidRPr="00C551F2">
        <w:rPr>
          <w:rFonts w:ascii="仿宋_GB2312" w:eastAsia="仿宋_GB2312" w:hAnsi="宋体" w:hint="eastAsia"/>
          <w:kern w:val="0"/>
          <w:szCs w:val="21"/>
        </w:rPr>
        <w:t>，清空缓冲区并关闭写入流</w:t>
      </w:r>
      <w:r w:rsidRPr="00C551F2">
        <w:rPr>
          <w:rFonts w:ascii="仿宋_GB2312" w:eastAsia="仿宋_GB2312" w:hAnsi="宋体" w:hint="eastAsia"/>
          <w:kern w:val="0"/>
          <w:szCs w:val="21"/>
        </w:rPr>
        <w:t>；</w:t>
      </w:r>
    </w:p>
    <w:p w:rsidR="007436FD" w:rsidRPr="00C551F2" w:rsidRDefault="007436FD" w:rsidP="007436FD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4)</w:t>
      </w:r>
      <w:r w:rsidRPr="00C551F2">
        <w:rPr>
          <w:rFonts w:ascii="仿宋_GB2312" w:eastAsia="仿宋_GB2312" w:hAnsi="宋体" w:hint="eastAsia"/>
          <w:kern w:val="0"/>
          <w:szCs w:val="21"/>
        </w:rPr>
        <w:t>使用</w:t>
      </w:r>
      <w:r w:rsidR="009770C4" w:rsidRPr="00C551F2">
        <w:rPr>
          <w:rFonts w:ascii="仿宋_GB2312" w:eastAsia="仿宋_GB2312" w:hAnsi="宋体" w:hint="eastAsia"/>
          <w:kern w:val="0"/>
          <w:szCs w:val="21"/>
        </w:rPr>
        <w:t>字符流</w:t>
      </w:r>
      <w:r w:rsidR="009770C4" w:rsidRPr="00C551F2">
        <w:rPr>
          <w:rFonts w:ascii="仿宋_GB2312" w:eastAsia="仿宋_GB2312" w:hAnsi="宋体"/>
          <w:kern w:val="0"/>
          <w:szCs w:val="21"/>
        </w:rPr>
        <w:t>FileReader</w:t>
      </w:r>
      <w:r w:rsidRPr="00C551F2">
        <w:rPr>
          <w:rFonts w:ascii="仿宋_GB2312" w:eastAsia="仿宋_GB2312" w:hAnsi="宋体" w:hint="eastAsia"/>
          <w:kern w:val="0"/>
          <w:szCs w:val="21"/>
        </w:rPr>
        <w:t>将hello</w:t>
      </w:r>
      <w:r w:rsidR="009770C4" w:rsidRPr="00C551F2">
        <w:rPr>
          <w:rFonts w:ascii="仿宋_GB2312" w:eastAsia="仿宋_GB2312" w:hAnsi="宋体"/>
          <w:kern w:val="0"/>
          <w:szCs w:val="21"/>
        </w:rPr>
        <w:t>2</w:t>
      </w:r>
      <w:r w:rsidRPr="00C551F2">
        <w:rPr>
          <w:rFonts w:ascii="仿宋_GB2312" w:eastAsia="仿宋_GB2312" w:hAnsi="宋体"/>
          <w:kern w:val="0"/>
          <w:szCs w:val="21"/>
        </w:rPr>
        <w:t xml:space="preserve">.txt </w:t>
      </w:r>
      <w:r w:rsidRPr="00C551F2">
        <w:rPr>
          <w:rFonts w:ascii="仿宋_GB2312" w:eastAsia="仿宋_GB2312" w:hAnsi="宋体" w:hint="eastAsia"/>
          <w:kern w:val="0"/>
          <w:szCs w:val="21"/>
        </w:rPr>
        <w:t>文件里字符逐个打印输出；</w:t>
      </w:r>
    </w:p>
    <w:p w:rsidR="007436FD" w:rsidRPr="00C551F2" w:rsidRDefault="007436FD" w:rsidP="007436FD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Pr="00C551F2">
        <w:rPr>
          <w:rFonts w:ascii="仿宋_GB2312" w:eastAsia="仿宋_GB2312" w:hAnsi="宋体"/>
          <w:kern w:val="0"/>
          <w:szCs w:val="21"/>
        </w:rPr>
        <w:t>5)</w:t>
      </w:r>
      <w:r w:rsidRPr="00C551F2">
        <w:rPr>
          <w:rFonts w:ascii="仿宋_GB2312" w:eastAsia="仿宋_GB2312" w:hAnsi="宋体" w:hint="eastAsia"/>
          <w:kern w:val="0"/>
          <w:szCs w:val="21"/>
        </w:rPr>
        <w:t>对可能的异常进行捕获，打印异常堆栈信息；</w:t>
      </w:r>
    </w:p>
    <w:p w:rsidR="009770C4" w:rsidRPr="00C551F2" w:rsidRDefault="009770C4" w:rsidP="007436FD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lastRenderedPageBreak/>
        <w:t>(</w:t>
      </w:r>
      <w:r w:rsidRPr="00C551F2">
        <w:rPr>
          <w:rFonts w:ascii="仿宋_GB2312" w:eastAsia="仿宋_GB2312" w:hAnsi="宋体"/>
          <w:kern w:val="0"/>
          <w:szCs w:val="21"/>
        </w:rPr>
        <w:t>6)</w:t>
      </w:r>
      <w:r w:rsidRPr="00C551F2">
        <w:rPr>
          <w:rFonts w:ascii="仿宋_GB2312" w:eastAsia="仿宋_GB2312" w:hAnsi="宋体" w:hint="eastAsia"/>
          <w:kern w:val="0"/>
          <w:szCs w:val="21"/>
        </w:rPr>
        <w:t>使用</w:t>
      </w:r>
      <w:r w:rsidRPr="00C551F2">
        <w:rPr>
          <w:rFonts w:ascii="仿宋_GB2312" w:eastAsia="仿宋_GB2312" w:hAnsi="宋体"/>
          <w:kern w:val="0"/>
          <w:szCs w:val="21"/>
        </w:rPr>
        <w:t>BufferedReader</w:t>
      </w:r>
      <w:r w:rsidRPr="00C551F2">
        <w:rPr>
          <w:rFonts w:ascii="仿宋_GB2312" w:eastAsia="仿宋_GB2312" w:hAnsi="宋体" w:hint="eastAsia"/>
          <w:kern w:val="0"/>
          <w:szCs w:val="21"/>
        </w:rPr>
        <w:t>一次读取一行字符，并打印输出读取信息；</w:t>
      </w:r>
    </w:p>
    <w:p w:rsidR="007436FD" w:rsidRPr="00C551F2" w:rsidRDefault="007436FD" w:rsidP="007436FD">
      <w:pPr>
        <w:rPr>
          <w:rFonts w:ascii="仿宋_GB2312" w:eastAsia="仿宋_GB2312" w:hAnsi="宋体"/>
          <w:kern w:val="0"/>
          <w:szCs w:val="21"/>
        </w:rPr>
      </w:pPr>
      <w:r w:rsidRPr="00C551F2">
        <w:rPr>
          <w:rFonts w:ascii="仿宋_GB2312" w:eastAsia="仿宋_GB2312" w:hAnsi="宋体" w:hint="eastAsia"/>
          <w:kern w:val="0"/>
          <w:szCs w:val="21"/>
        </w:rPr>
        <w:t>(</w:t>
      </w:r>
      <w:r w:rsidR="009770C4" w:rsidRPr="00C551F2">
        <w:rPr>
          <w:rFonts w:ascii="仿宋_GB2312" w:eastAsia="仿宋_GB2312" w:hAnsi="宋体"/>
          <w:kern w:val="0"/>
          <w:szCs w:val="21"/>
        </w:rPr>
        <w:t>7</w:t>
      </w:r>
      <w:r w:rsidRPr="00C551F2">
        <w:rPr>
          <w:rFonts w:ascii="仿宋_GB2312" w:eastAsia="仿宋_GB2312" w:hAnsi="宋体"/>
          <w:kern w:val="0"/>
          <w:szCs w:val="21"/>
        </w:rPr>
        <w:t>)</w:t>
      </w:r>
      <w:r w:rsidRPr="00C551F2">
        <w:rPr>
          <w:rFonts w:ascii="仿宋_GB2312" w:eastAsia="仿宋_GB2312" w:hAnsi="宋体" w:hint="eastAsia"/>
          <w:kern w:val="0"/>
          <w:szCs w:val="21"/>
        </w:rPr>
        <w:t>关闭写入和读取</w:t>
      </w:r>
      <w:r w:rsidR="00691F11">
        <w:rPr>
          <w:rFonts w:ascii="仿宋_GB2312" w:eastAsia="仿宋_GB2312" w:hAnsi="宋体" w:hint="eastAsia"/>
          <w:kern w:val="0"/>
          <w:szCs w:val="21"/>
        </w:rPr>
        <w:t>字符</w:t>
      </w:r>
      <w:r w:rsidRPr="00C551F2">
        <w:rPr>
          <w:rFonts w:ascii="仿宋_GB2312" w:eastAsia="仿宋_GB2312" w:hAnsi="宋体" w:hint="eastAsia"/>
          <w:kern w:val="0"/>
          <w:szCs w:val="21"/>
        </w:rPr>
        <w:t>流</w:t>
      </w:r>
      <w:r w:rsidR="00D705F5">
        <w:rPr>
          <w:rFonts w:ascii="仿宋_GB2312" w:eastAsia="仿宋_GB2312" w:hAnsi="宋体" w:hint="eastAsia"/>
          <w:kern w:val="0"/>
          <w:szCs w:val="21"/>
        </w:rPr>
        <w:t>。</w:t>
      </w:r>
    </w:p>
    <w:p w:rsidR="007436FD" w:rsidRPr="003F7740" w:rsidRDefault="007436FD" w:rsidP="00C14F50">
      <w:pPr>
        <w:rPr>
          <w:rFonts w:ascii="宋体" w:hAnsi="宋体"/>
        </w:rPr>
      </w:pPr>
    </w:p>
    <w:p w:rsidR="00C14F50" w:rsidRDefault="00C14F50" w:rsidP="00C14F50">
      <w:pPr>
        <w:rPr>
          <w:rFonts w:ascii="宋体" w:hAnsi="宋体"/>
        </w:rPr>
      </w:pPr>
    </w:p>
    <w:p w:rsidR="00507FF8" w:rsidRPr="00507FF8" w:rsidRDefault="00A87AFC" w:rsidP="00C14F50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三、实验过程（</w:t>
      </w:r>
      <w:r w:rsidR="00BE104B" w:rsidRPr="00507FF8">
        <w:rPr>
          <w:rFonts w:ascii="宋体" w:hAnsi="宋体" w:hint="eastAsia"/>
          <w:b/>
        </w:rPr>
        <w:t>按</w:t>
      </w:r>
      <w:r w:rsidRPr="00507FF8">
        <w:rPr>
          <w:rFonts w:ascii="宋体" w:hAnsi="宋体" w:hint="eastAsia"/>
          <w:b/>
        </w:rPr>
        <w:t>上述实验内容要求写出源代码及运行结果）</w:t>
      </w:r>
    </w:p>
    <w:p w:rsidR="00507FF8" w:rsidRPr="00507FF8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1.</w:t>
      </w:r>
      <w:r w:rsidR="00275551" w:rsidRPr="00507FF8">
        <w:rPr>
          <w:rFonts w:ascii="宋体" w:hAnsi="宋体" w:hint="eastAsia"/>
          <w:b/>
        </w:rPr>
        <w:t xml:space="preserve">实验-1 </w:t>
      </w:r>
    </w:p>
    <w:p w:rsidR="00A87AFC" w:rsidRDefault="00C56B1C" w:rsidP="00A87AFC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【源码】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cn.edu.ahtcm.util;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1.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定义一个类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TestFile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类要求如下：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）手动在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D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盘新建文件夹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myjava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，并将实验报告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5_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学号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_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班级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_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姓名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.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docx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拷贝至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D:\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myjava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；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2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java.io.File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创建文件文件对象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f1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，并打印文件信息；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（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3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）对文件进行重命名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,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将学号、班级、姓名替换自己的真实信息，需要先判断文件是否存在，如果存在则进行重命名，并打印输出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已重命名成功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信息，否则打印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文件不存在，无法重命名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。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java.io.File;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TestFile {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"D:\\myjava\\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实验报告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5_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学号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_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班级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_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姓名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.docx"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.getName());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.exists()){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f2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"D:\\myjava\\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实验报告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5_2019207320123_19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计算机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3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班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_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耿立博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.docx"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已重命名成功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else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文件不存在，无法重命名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136F57" w:rsidRDefault="00136F57" w:rsidP="00136F5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CA40C1" w:rsidRPr="00507FF8" w:rsidRDefault="00CA40C1" w:rsidP="00A87AFC">
      <w:pPr>
        <w:rPr>
          <w:rFonts w:ascii="宋体" w:hAnsi="宋体"/>
          <w:b/>
          <w:color w:val="0070C0"/>
        </w:rPr>
      </w:pPr>
    </w:p>
    <w:p w:rsidR="00A87AFC" w:rsidRPr="00507FF8" w:rsidRDefault="00C56B1C" w:rsidP="00A87AFC">
      <w:pPr>
        <w:rPr>
          <w:rFonts w:ascii="宋体" w:hAnsi="宋体"/>
          <w:b/>
          <w:color w:val="0070C0"/>
        </w:rPr>
      </w:pPr>
      <w:r w:rsidRPr="00507FF8">
        <w:rPr>
          <w:rFonts w:ascii="宋体" w:hAnsi="宋体" w:hint="eastAsia"/>
          <w:b/>
          <w:color w:val="0070C0"/>
        </w:rPr>
        <w:t>【运行结果】</w:t>
      </w:r>
    </w:p>
    <w:p w:rsidR="00C56B1C" w:rsidRPr="00507FF8" w:rsidRDefault="008E70F1" w:rsidP="00A87AFC">
      <w:pPr>
        <w:rPr>
          <w:rFonts w:ascii="宋体" w:hAnsi="宋体"/>
          <w:b/>
        </w:rPr>
      </w:pPr>
      <w:r>
        <w:rPr>
          <w:noProof/>
        </w:rPr>
        <w:drawing>
          <wp:inline distT="0" distB="0" distL="0" distR="0" wp14:anchorId="5B0BFA64" wp14:editId="461C751B">
            <wp:extent cx="5278755" cy="3299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FC" w:rsidRPr="00507FF8" w:rsidRDefault="00A87AFC" w:rsidP="00A87AFC">
      <w:pPr>
        <w:rPr>
          <w:rFonts w:ascii="宋体" w:hAnsi="宋体"/>
        </w:rPr>
      </w:pPr>
    </w:p>
    <w:p w:rsidR="00A87AFC" w:rsidRPr="00507FF8" w:rsidRDefault="00A87AFC" w:rsidP="00A87AFC">
      <w:pPr>
        <w:rPr>
          <w:rFonts w:ascii="宋体" w:hAnsi="宋体"/>
          <w:b/>
        </w:rPr>
      </w:pPr>
      <w:r w:rsidRPr="00507FF8">
        <w:rPr>
          <w:rFonts w:ascii="宋体" w:hAnsi="宋体" w:hint="eastAsia"/>
          <w:b/>
        </w:rPr>
        <w:t>2.实验</w:t>
      </w:r>
      <w:r w:rsidR="00275551" w:rsidRPr="00507FF8">
        <w:rPr>
          <w:rFonts w:ascii="宋体" w:hAnsi="宋体" w:hint="eastAsia"/>
          <w:b/>
        </w:rPr>
        <w:t>-</w:t>
      </w:r>
      <w:r w:rsidRPr="00507FF8">
        <w:rPr>
          <w:rFonts w:ascii="宋体" w:hAnsi="宋体" w:hint="eastAsia"/>
          <w:b/>
        </w:rPr>
        <w:t>2：</w:t>
      </w:r>
    </w:p>
    <w:p w:rsidR="008A75D2" w:rsidRDefault="008A75D2" w:rsidP="008A75D2">
      <w:pPr>
        <w:rPr>
          <w:rFonts w:ascii="宋体" w:hAnsi="宋体"/>
          <w:b/>
          <w:color w:val="0070C0"/>
        </w:rPr>
      </w:pPr>
      <w:r w:rsidRPr="008A75D2">
        <w:rPr>
          <w:rFonts w:ascii="宋体" w:hAnsi="宋体" w:hint="eastAsia"/>
          <w:b/>
          <w:color w:val="0070C0"/>
        </w:rPr>
        <w:lastRenderedPageBreak/>
        <w:t>【源码】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cn.edu.ahtcm.util;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列出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C:\\Windows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文件下的所有文件和文件夹，打印输出信息。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java.io.File;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TestListFile {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"C:\\Windows"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f1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.listFiles();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null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for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(File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: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6D3910" w:rsidRDefault="006D3910" w:rsidP="006D391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6D3910" w:rsidRPr="008A75D2" w:rsidRDefault="006D3910" w:rsidP="008A75D2">
      <w:pPr>
        <w:rPr>
          <w:rFonts w:ascii="宋体" w:hAnsi="宋体" w:hint="eastAsia"/>
          <w:b/>
          <w:color w:val="0070C0"/>
        </w:rPr>
      </w:pPr>
    </w:p>
    <w:p w:rsidR="008A75D2" w:rsidRPr="008A75D2" w:rsidRDefault="008A75D2" w:rsidP="008A75D2">
      <w:pPr>
        <w:rPr>
          <w:rFonts w:ascii="宋体" w:hAnsi="宋体"/>
          <w:b/>
          <w:color w:val="0070C0"/>
        </w:rPr>
      </w:pPr>
      <w:r w:rsidRPr="008A75D2">
        <w:rPr>
          <w:rFonts w:ascii="宋体" w:hAnsi="宋体" w:hint="eastAsia"/>
          <w:b/>
          <w:color w:val="0070C0"/>
        </w:rPr>
        <w:t>【运行结果】</w:t>
      </w:r>
    </w:p>
    <w:p w:rsidR="008A75D2" w:rsidRDefault="008E70F1" w:rsidP="008A75D2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4ED05B00" wp14:editId="5B9CE0DD">
            <wp:extent cx="5278755" cy="32994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B5" w:rsidRDefault="007B45B5" w:rsidP="008A75D2">
      <w:pPr>
        <w:rPr>
          <w:rFonts w:ascii="宋体" w:hAnsi="宋体"/>
        </w:rPr>
      </w:pPr>
    </w:p>
    <w:p w:rsidR="007B45B5" w:rsidRPr="00507FF8" w:rsidRDefault="007B45B5" w:rsidP="007B45B5">
      <w:pPr>
        <w:rPr>
          <w:rFonts w:ascii="宋体" w:hAnsi="宋体"/>
          <w:b/>
        </w:rPr>
      </w:pPr>
      <w:r>
        <w:rPr>
          <w:rFonts w:ascii="宋体" w:hAnsi="宋体"/>
          <w:b/>
        </w:rPr>
        <w:t>3</w:t>
      </w:r>
      <w:r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3</w:t>
      </w:r>
      <w:r w:rsidRPr="00507FF8">
        <w:rPr>
          <w:rFonts w:ascii="宋体" w:hAnsi="宋体" w:hint="eastAsia"/>
          <w:b/>
        </w:rPr>
        <w:t>：</w:t>
      </w:r>
    </w:p>
    <w:p w:rsidR="007B45B5" w:rsidRDefault="007B45B5" w:rsidP="007B45B5">
      <w:pPr>
        <w:rPr>
          <w:rFonts w:ascii="宋体" w:hAnsi="宋体"/>
          <w:b/>
          <w:color w:val="0070C0"/>
        </w:rPr>
      </w:pPr>
      <w:r w:rsidRPr="008A75D2">
        <w:rPr>
          <w:rFonts w:ascii="宋体" w:hAnsi="宋体" w:hint="eastAsia"/>
          <w:b/>
          <w:color w:val="0070C0"/>
        </w:rPr>
        <w:t>【源码】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cn.edu.ahtcm.util;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/*3.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TestFileByte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类，要求如下：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(1)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path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类创建文件夹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D:\java\myjava2;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(2)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path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类创建文件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D:\java\myjava2\\hello.txt;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(3)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使用字节流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FileOutputStream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将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我爱你中国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China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写入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hello.txt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文件；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(4)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使用字节流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FileInputStream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将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hello.txt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文件里字符逐个打印输出；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(5)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对可能的异常进行捕获，打印异常堆栈信息；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(6)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关闭写入和读取字节流。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lastRenderedPageBreak/>
        <w:t xml:space="preserve"> */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java.io.FileInputStream;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java.io.FileNotFoundException;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java.io.FileOutputStream;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java.io.IOException;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java.nio.file.Files;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java.nio.file.Path;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java.nio.file.Paths;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TestFileByte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throws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IOException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Path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mydirectory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Paths.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get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(!Files.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exists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mydirectory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createDirectories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mydirectory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(IOException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TODO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Auto-generated catch block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Path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Paths.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get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"D:\\java\\myjava2\\hello.txt"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(!Files.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exists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createDirectories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(IOException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TODO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Auto-generated catch block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FileOutputStream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null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FileOutputStream(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"D:\\java\\myjava2\\hello.txt"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.write(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我爱你中国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China"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.getBytes());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(FileNotFoundException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TODO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Auto-generated catch block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finally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fs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.close();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FileInputStream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input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FileInputStream(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"D:\\java\\myjava2\\hello.txt"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input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.read())!=-1){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char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9A7F28" w:rsidRDefault="009A7F28" w:rsidP="009A7F2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E65598" w:rsidRPr="008A75D2" w:rsidRDefault="00E65598" w:rsidP="007B45B5">
      <w:pPr>
        <w:rPr>
          <w:rFonts w:ascii="宋体" w:hAnsi="宋体" w:hint="eastAsia"/>
          <w:b/>
          <w:color w:val="0070C0"/>
        </w:rPr>
      </w:pPr>
    </w:p>
    <w:p w:rsidR="007B45B5" w:rsidRPr="008A75D2" w:rsidRDefault="007B45B5" w:rsidP="007B45B5">
      <w:pPr>
        <w:rPr>
          <w:rFonts w:ascii="宋体" w:hAnsi="宋体"/>
          <w:b/>
          <w:color w:val="0070C0"/>
        </w:rPr>
      </w:pPr>
      <w:r w:rsidRPr="008A75D2">
        <w:rPr>
          <w:rFonts w:ascii="宋体" w:hAnsi="宋体" w:hint="eastAsia"/>
          <w:b/>
          <w:color w:val="0070C0"/>
        </w:rPr>
        <w:t>【运行结果】</w:t>
      </w:r>
    </w:p>
    <w:p w:rsidR="00675F61" w:rsidRDefault="00336FA4" w:rsidP="008A75D2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0E289524" wp14:editId="39D54EB9">
            <wp:extent cx="5278755" cy="32994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FA4" w:rsidRDefault="00336FA4" w:rsidP="008A75D2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0EA73F8C" wp14:editId="2A249BB8">
            <wp:extent cx="5278755" cy="329946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56" w:rsidRDefault="00BF0056" w:rsidP="008A75D2">
      <w:pPr>
        <w:rPr>
          <w:rFonts w:ascii="宋体" w:hAnsi="宋体"/>
        </w:rPr>
      </w:pPr>
    </w:p>
    <w:p w:rsidR="00BF0056" w:rsidRDefault="00336FA4" w:rsidP="008A75D2">
      <w:pPr>
        <w:rPr>
          <w:rFonts w:ascii="宋体" w:hAnsi="宋体" w:hint="eastAsia"/>
        </w:rPr>
      </w:pPr>
      <w:r>
        <w:rPr>
          <w:noProof/>
        </w:rPr>
        <w:drawing>
          <wp:inline distT="0" distB="0" distL="0" distR="0" wp14:anchorId="3D0DE9F4" wp14:editId="31F0FD9F">
            <wp:extent cx="5278755" cy="329946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F4" w:rsidRDefault="001501F4" w:rsidP="008A75D2">
      <w:pPr>
        <w:rPr>
          <w:rFonts w:ascii="宋体" w:hAnsi="宋体" w:hint="eastAsia"/>
        </w:rPr>
      </w:pPr>
    </w:p>
    <w:p w:rsidR="00CC531B" w:rsidRPr="00507FF8" w:rsidRDefault="00DF7B95" w:rsidP="00CC531B">
      <w:pPr>
        <w:rPr>
          <w:rFonts w:ascii="宋体" w:hAnsi="宋体"/>
          <w:b/>
        </w:rPr>
      </w:pPr>
      <w:r>
        <w:rPr>
          <w:rFonts w:ascii="宋体" w:hAnsi="宋体"/>
          <w:b/>
        </w:rPr>
        <w:t>4</w:t>
      </w:r>
      <w:r w:rsidR="00CC531B" w:rsidRPr="00507FF8">
        <w:rPr>
          <w:rFonts w:ascii="宋体" w:hAnsi="宋体" w:hint="eastAsia"/>
          <w:b/>
        </w:rPr>
        <w:t>.实验-</w:t>
      </w:r>
      <w:r>
        <w:rPr>
          <w:rFonts w:ascii="宋体" w:hAnsi="宋体"/>
          <w:b/>
        </w:rPr>
        <w:t>4</w:t>
      </w:r>
      <w:r w:rsidR="00CC531B" w:rsidRPr="00507FF8">
        <w:rPr>
          <w:rFonts w:ascii="宋体" w:hAnsi="宋体" w:hint="eastAsia"/>
          <w:b/>
        </w:rPr>
        <w:t>：</w:t>
      </w:r>
    </w:p>
    <w:p w:rsidR="00CC531B" w:rsidRDefault="00CC531B" w:rsidP="00CC531B">
      <w:pPr>
        <w:rPr>
          <w:rFonts w:ascii="宋体" w:hAnsi="宋体"/>
          <w:b/>
          <w:color w:val="0070C0"/>
        </w:rPr>
      </w:pPr>
      <w:r w:rsidRPr="008A75D2">
        <w:rPr>
          <w:rFonts w:ascii="宋体" w:hAnsi="宋体" w:hint="eastAsia"/>
          <w:b/>
          <w:color w:val="0070C0"/>
        </w:rPr>
        <w:t>【源码】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package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cn.edu.ahtcm.util;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java.io.BufferedReader;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lastRenderedPageBreak/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java.io.FileReader;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java.io.FileWriter;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java.io.IOException;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java.nio.file.Files;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java.nio.file.Path;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import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java.nio.file.Paths;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/* 4.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定义一个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TestFileChar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类，要求如下：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(1)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利用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path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类创建文件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D:\java\myjava2\\hello2.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txt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(2)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使用字符流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FileWriter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将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“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我爱你中国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China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”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（使用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UTF-8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编码）写入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hello2.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txt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文件，清空缓冲区并关闭写入流；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(4)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使用字符流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FileReader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将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hello2.</w:t>
      </w:r>
      <w:r>
        <w:rPr>
          <w:rFonts w:ascii="Consolas" w:hAnsi="Consolas" w:cs="Consolas"/>
          <w:color w:val="3F7F5F"/>
          <w:kern w:val="0"/>
          <w:sz w:val="28"/>
          <w:szCs w:val="28"/>
          <w:u w:val="single"/>
        </w:rPr>
        <w:t>txt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文件里字符逐个打印输出；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(5)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对可能的异常进行捕获，打印异常堆栈信息；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(6)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使用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BufferedReader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一次读取一行字符，并打印输出读取信息；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>(7)</w:t>
      </w:r>
      <w:r>
        <w:rPr>
          <w:rFonts w:ascii="Consolas" w:hAnsi="Consolas" w:cs="Consolas"/>
          <w:color w:val="3F7F5F"/>
          <w:kern w:val="0"/>
          <w:sz w:val="28"/>
          <w:szCs w:val="28"/>
        </w:rPr>
        <w:t>关闭写入和读取字符流。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*/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class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TestFileChar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public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static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void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main(String[]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args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)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throws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IOException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Path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mydirectory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Paths.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get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(!Files.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exists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mydirectory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createDirectories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mydirectory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(IOException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TODO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Auto-generated catch block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Path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Paths.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get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"D:\\java\\myjava2\\hello.txt"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if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(!Files.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exists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)){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createDirectories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(IOException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TODO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Auto-generated catch block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FileWriter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writer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null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try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writer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FileWriter(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"D:\\java\\myjava2\\hello2.txt"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writer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.write(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我爱你中国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China"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writer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.flush();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catch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(IOException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 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kern w:val="0"/>
          <w:sz w:val="28"/>
          <w:szCs w:val="28"/>
        </w:rPr>
        <w:t>TODO</w:t>
      </w:r>
      <w:r>
        <w:rPr>
          <w:rFonts w:ascii="Consolas" w:hAnsi="Consolas" w:cs="Consolas"/>
          <w:color w:val="3F7F5F"/>
          <w:kern w:val="0"/>
          <w:sz w:val="28"/>
          <w:szCs w:val="28"/>
        </w:rPr>
        <w:t xml:space="preserve"> Auto-generated catch block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.printStackTrace();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finally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6A3E3E"/>
          <w:kern w:val="0"/>
          <w:sz w:val="28"/>
          <w:szCs w:val="28"/>
        </w:rPr>
        <w:t>writer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.close();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FileReader </w:t>
      </w:r>
      <w:r>
        <w:rPr>
          <w:rFonts w:ascii="Consolas" w:hAnsi="Consolas" w:cs="Consolas"/>
          <w:color w:val="6A3E3E"/>
          <w:kern w:val="0"/>
          <w:sz w:val="28"/>
          <w:szCs w:val="28"/>
          <w:u w:val="single"/>
        </w:rPr>
        <w:t>reader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new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FileReader(</w:t>
      </w:r>
      <w:r>
        <w:rPr>
          <w:rFonts w:ascii="Consolas" w:hAnsi="Consolas" w:cs="Consolas"/>
          <w:color w:val="2A00FF"/>
          <w:kern w:val="0"/>
          <w:sz w:val="28"/>
          <w:szCs w:val="28"/>
        </w:rPr>
        <w:t>"D:\\java\\myjava2\\hello2.txt"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int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=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reader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.read())!=-1){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.println((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char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n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BufferedReader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Files.</w:t>
      </w:r>
      <w:r>
        <w:rPr>
          <w:rFonts w:ascii="Consolas" w:hAnsi="Consolas" w:cs="Consolas"/>
          <w:i/>
          <w:iCs/>
          <w:color w:val="000000"/>
          <w:kern w:val="0"/>
          <w:sz w:val="28"/>
          <w:szCs w:val="28"/>
        </w:rPr>
        <w:t>newBufferedReader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file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 xml:space="preserve">String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null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while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((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 = 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br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 xml:space="preserve">.readLine())!= </w:t>
      </w:r>
      <w:r>
        <w:rPr>
          <w:rFonts w:ascii="Consolas" w:hAnsi="Consolas" w:cs="Consolas"/>
          <w:b/>
          <w:bCs/>
          <w:color w:val="7F0055"/>
          <w:kern w:val="0"/>
          <w:sz w:val="28"/>
          <w:szCs w:val="28"/>
        </w:rPr>
        <w:t>null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){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8"/>
          <w:szCs w:val="28"/>
        </w:rPr>
        <w:t>out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.println(</w:t>
      </w:r>
      <w:r>
        <w:rPr>
          <w:rFonts w:ascii="Consolas" w:hAnsi="Consolas" w:cs="Consolas"/>
          <w:color w:val="6A3E3E"/>
          <w:kern w:val="0"/>
          <w:sz w:val="28"/>
          <w:szCs w:val="28"/>
        </w:rPr>
        <w:t>str</w:t>
      </w:r>
      <w:r>
        <w:rPr>
          <w:rFonts w:ascii="Consolas" w:hAnsi="Consolas" w:cs="Consolas"/>
          <w:color w:val="000000"/>
          <w:kern w:val="0"/>
          <w:sz w:val="28"/>
          <w:szCs w:val="28"/>
        </w:rPr>
        <w:t>);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</w: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ab/>
        <w:t>}</w:t>
      </w: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CD603E" w:rsidRDefault="00CD603E" w:rsidP="00CD603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000000"/>
          <w:kern w:val="0"/>
          <w:sz w:val="28"/>
          <w:szCs w:val="28"/>
        </w:rPr>
        <w:t>}</w:t>
      </w:r>
    </w:p>
    <w:p w:rsidR="00BB1678" w:rsidRPr="008A75D2" w:rsidRDefault="00BB1678" w:rsidP="00CC531B">
      <w:pPr>
        <w:rPr>
          <w:rFonts w:ascii="宋体" w:hAnsi="宋体" w:hint="eastAsia"/>
          <w:b/>
          <w:color w:val="0070C0"/>
        </w:rPr>
      </w:pPr>
    </w:p>
    <w:p w:rsidR="00CC531B" w:rsidRPr="008A75D2" w:rsidRDefault="00CC531B" w:rsidP="00CC531B">
      <w:pPr>
        <w:rPr>
          <w:rFonts w:ascii="宋体" w:hAnsi="宋体"/>
          <w:b/>
          <w:color w:val="0070C0"/>
        </w:rPr>
      </w:pPr>
      <w:r w:rsidRPr="008A75D2">
        <w:rPr>
          <w:rFonts w:ascii="宋体" w:hAnsi="宋体" w:hint="eastAsia"/>
          <w:b/>
          <w:color w:val="0070C0"/>
        </w:rPr>
        <w:t>【运行结果】</w:t>
      </w:r>
    </w:p>
    <w:p w:rsidR="00CC531B" w:rsidRDefault="00380B21" w:rsidP="00CC53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2F21E377" wp14:editId="588C72E8">
            <wp:extent cx="5278755" cy="32994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21" w:rsidRDefault="00380B21" w:rsidP="00CC531B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E7EC3E4" wp14:editId="426E3CF1">
            <wp:extent cx="5278755" cy="329946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B21" w:rsidRDefault="00380B21" w:rsidP="00CC531B">
      <w:pPr>
        <w:rPr>
          <w:rFonts w:ascii="宋体" w:hAnsi="宋体"/>
        </w:rPr>
      </w:pPr>
      <w:r>
        <w:rPr>
          <w:noProof/>
        </w:rPr>
        <w:drawing>
          <wp:inline distT="0" distB="0" distL="0" distR="0" wp14:anchorId="3013CB4D" wp14:editId="71D443AE">
            <wp:extent cx="5278755" cy="329946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077" w:rsidRPr="007B45B5" w:rsidRDefault="00054077" w:rsidP="00CC531B">
      <w:pPr>
        <w:rPr>
          <w:rFonts w:ascii="宋体" w:hAnsi="宋体" w:hint="eastAsia"/>
        </w:rPr>
      </w:pPr>
      <w:r>
        <w:rPr>
          <w:noProof/>
        </w:rPr>
        <w:lastRenderedPageBreak/>
        <w:drawing>
          <wp:inline distT="0" distB="0" distL="0" distR="0" wp14:anchorId="2F4FC39F" wp14:editId="536FF7C0">
            <wp:extent cx="5278755" cy="32994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531B" w:rsidRPr="00CC531B" w:rsidRDefault="00CC531B" w:rsidP="008A75D2">
      <w:pPr>
        <w:rPr>
          <w:rFonts w:ascii="宋体" w:hAnsi="宋体"/>
        </w:rPr>
      </w:pPr>
    </w:p>
    <w:sectPr w:rsidR="00CC531B" w:rsidRPr="00CC531B">
      <w:pgSz w:w="11907" w:h="16840"/>
      <w:pgMar w:top="1418" w:right="1797" w:bottom="1985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4C64" w:rsidRDefault="00454C64" w:rsidP="00CB165D">
      <w:r>
        <w:separator/>
      </w:r>
    </w:p>
  </w:endnote>
  <w:endnote w:type="continuationSeparator" w:id="0">
    <w:p w:rsidR="00454C64" w:rsidRDefault="00454C64" w:rsidP="00CB16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4C64" w:rsidRDefault="00454C64" w:rsidP="00CB165D">
      <w:r>
        <w:separator/>
      </w:r>
    </w:p>
  </w:footnote>
  <w:footnote w:type="continuationSeparator" w:id="0">
    <w:p w:rsidR="00454C64" w:rsidRDefault="00454C64" w:rsidP="00CB16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multilevel"/>
    <w:tmpl w:val="00000008"/>
    <w:lvl w:ilvl="0">
      <w:start w:val="1"/>
      <w:numFmt w:val="decimal"/>
      <w:lvlText w:val="（%1）"/>
      <w:lvlJc w:val="left"/>
      <w:pPr>
        <w:tabs>
          <w:tab w:val="num" w:pos="0"/>
        </w:tabs>
        <w:ind w:left="56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00000009"/>
    <w:multiLevelType w:val="multilevel"/>
    <w:tmpl w:val="00000009"/>
    <w:lvl w:ilvl="0">
      <w:start w:val="1"/>
      <w:numFmt w:val="decimal"/>
      <w:lvlText w:val="（%1）"/>
      <w:lvlJc w:val="left"/>
      <w:pPr>
        <w:tabs>
          <w:tab w:val="num" w:pos="777"/>
        </w:tabs>
        <w:ind w:left="777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</w:lvl>
    <w:lvl w:ilvl="2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</w:lvl>
    <w:lvl w:ilvl="3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</w:lvl>
    <w:lvl w:ilvl="4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</w:lvl>
    <w:lvl w:ilvl="5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</w:lvl>
    <w:lvl w:ilvl="6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</w:lvl>
    <w:lvl w:ilvl="7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</w:lvl>
    <w:lvl w:ilvl="8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5751"/>
    <w:rsid w:val="000270B3"/>
    <w:rsid w:val="00054077"/>
    <w:rsid w:val="00057FA3"/>
    <w:rsid w:val="00060499"/>
    <w:rsid w:val="00072F51"/>
    <w:rsid w:val="000870DE"/>
    <w:rsid w:val="000A069E"/>
    <w:rsid w:val="000A2ABF"/>
    <w:rsid w:val="00136F57"/>
    <w:rsid w:val="001501F4"/>
    <w:rsid w:val="00172A27"/>
    <w:rsid w:val="002116AA"/>
    <w:rsid w:val="00226FBB"/>
    <w:rsid w:val="00230D1B"/>
    <w:rsid w:val="0026783F"/>
    <w:rsid w:val="00275551"/>
    <w:rsid w:val="002810BB"/>
    <w:rsid w:val="002A6F46"/>
    <w:rsid w:val="00336FA4"/>
    <w:rsid w:val="00380B21"/>
    <w:rsid w:val="003F7740"/>
    <w:rsid w:val="004062B4"/>
    <w:rsid w:val="00433C74"/>
    <w:rsid w:val="00454C64"/>
    <w:rsid w:val="004D1A76"/>
    <w:rsid w:val="00507FF8"/>
    <w:rsid w:val="005941FD"/>
    <w:rsid w:val="005D4FE7"/>
    <w:rsid w:val="00610482"/>
    <w:rsid w:val="006267CE"/>
    <w:rsid w:val="006727A1"/>
    <w:rsid w:val="006740F9"/>
    <w:rsid w:val="00675F61"/>
    <w:rsid w:val="00691F11"/>
    <w:rsid w:val="00693D41"/>
    <w:rsid w:val="006A66B1"/>
    <w:rsid w:val="006D3910"/>
    <w:rsid w:val="0072299A"/>
    <w:rsid w:val="00734442"/>
    <w:rsid w:val="007436FD"/>
    <w:rsid w:val="007B11D7"/>
    <w:rsid w:val="007B45B5"/>
    <w:rsid w:val="008108D2"/>
    <w:rsid w:val="0082416A"/>
    <w:rsid w:val="008A75D2"/>
    <w:rsid w:val="008E70F1"/>
    <w:rsid w:val="00957F2C"/>
    <w:rsid w:val="009770C4"/>
    <w:rsid w:val="009A7F28"/>
    <w:rsid w:val="009B6344"/>
    <w:rsid w:val="00A150BD"/>
    <w:rsid w:val="00A87AFC"/>
    <w:rsid w:val="00B23CC7"/>
    <w:rsid w:val="00B45EBC"/>
    <w:rsid w:val="00BB1678"/>
    <w:rsid w:val="00BE104B"/>
    <w:rsid w:val="00BF0056"/>
    <w:rsid w:val="00C14F50"/>
    <w:rsid w:val="00C158BC"/>
    <w:rsid w:val="00C54784"/>
    <w:rsid w:val="00C551F2"/>
    <w:rsid w:val="00C56B1C"/>
    <w:rsid w:val="00C57956"/>
    <w:rsid w:val="00CA40C1"/>
    <w:rsid w:val="00CB165D"/>
    <w:rsid w:val="00CC531B"/>
    <w:rsid w:val="00CD603E"/>
    <w:rsid w:val="00D25C3C"/>
    <w:rsid w:val="00D705F5"/>
    <w:rsid w:val="00DD2BEF"/>
    <w:rsid w:val="00DF7B95"/>
    <w:rsid w:val="00E03CD2"/>
    <w:rsid w:val="00E50433"/>
    <w:rsid w:val="00E65598"/>
    <w:rsid w:val="00EB3BBA"/>
    <w:rsid w:val="00ED39AC"/>
    <w:rsid w:val="00F22DA4"/>
    <w:rsid w:val="00F62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  <w14:docId w14:val="7E388D4F"/>
  <w15:chartTrackingRefBased/>
  <w15:docId w15:val="{B653C75F-47C0-AD41-A3BA-E68B2EE92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6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CB165D"/>
    <w:rPr>
      <w:kern w:val="2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65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CB165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&#26032;&#24314;&#25991;&#20214;&#22841;\&#26032;&#24314;&#25991;&#20214;&#22841;\java\&#23454;&#39564;&#25253;&#21578;5\Normal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107</TotalTime>
  <Pages>15</Pages>
  <Words>1472</Words>
  <Characters>3767</Characters>
  <Application>Microsoft Office Word</Application>
  <DocSecurity>0</DocSecurity>
  <PresentationFormat/>
  <Lines>31</Lines>
  <Paragraphs>10</Paragraphs>
  <Slides>0</Slides>
  <Notes>0</Notes>
  <HiddenSlides>0</HiddenSlides>
  <MMClips>0</MMClips>
  <ScaleCrop>false</ScaleCrop>
  <Manager/>
  <Company>MC SYSTEM</Company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《Java程序设计》实验报告一</dc:title>
  <dc:subject/>
  <dc:creator>MC SYSTEM</dc:creator>
  <cp:keywords/>
  <dc:description/>
  <cp:lastModifiedBy>k001</cp:lastModifiedBy>
  <cp:revision>43</cp:revision>
  <cp:lastPrinted>1899-12-31T16:00:00Z</cp:lastPrinted>
  <dcterms:created xsi:type="dcterms:W3CDTF">2021-05-27T04:12:00Z</dcterms:created>
  <dcterms:modified xsi:type="dcterms:W3CDTF">2018-12-29T06:59:00Z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2052-8.1.0.3089</vt:lpwstr>
  </property>
</Properties>
</file>